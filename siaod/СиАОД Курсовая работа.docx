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E3D28" w:rsidRDefault="008E3D28">
      <w:pPr>
        <w:ind w:left="-720" w:right="355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8E3D28" w:rsidRDefault="008E3D28">
      <w:pPr>
        <w:ind w:left="-720" w:right="355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СибГУТИ</w:t>
      </w:r>
      <w:proofErr w:type="spellEnd"/>
    </w:p>
    <w:p w:rsidR="008E3D28" w:rsidRDefault="008E3D28">
      <w:pPr>
        <w:ind w:left="-720" w:right="355"/>
        <w:rPr>
          <w:sz w:val="28"/>
          <w:szCs w:val="28"/>
        </w:rPr>
      </w:pPr>
    </w:p>
    <w:p w:rsidR="008E3D28" w:rsidRDefault="008E3D28">
      <w:pPr>
        <w:ind w:left="-720" w:right="355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proofErr w:type="spellStart"/>
      <w:r>
        <w:rPr>
          <w:sz w:val="28"/>
          <w:szCs w:val="28"/>
        </w:rPr>
        <w:t>ПМиК</w:t>
      </w:r>
      <w:proofErr w:type="spellEnd"/>
    </w:p>
    <w:p w:rsidR="008E3D28" w:rsidRDefault="008E3D28">
      <w:pPr>
        <w:ind w:left="-720" w:right="355"/>
        <w:jc w:val="center"/>
        <w:rPr>
          <w:sz w:val="28"/>
          <w:szCs w:val="28"/>
        </w:rPr>
      </w:pPr>
    </w:p>
    <w:p w:rsidR="008E3D28" w:rsidRDefault="008E3D28">
      <w:pPr>
        <w:ind w:left="-720" w:right="355"/>
        <w:jc w:val="center"/>
        <w:rPr>
          <w:sz w:val="28"/>
          <w:szCs w:val="28"/>
        </w:rPr>
      </w:pPr>
    </w:p>
    <w:p w:rsidR="008E3D28" w:rsidRDefault="008E3D28">
      <w:pPr>
        <w:ind w:left="-720" w:right="355"/>
        <w:jc w:val="center"/>
        <w:rPr>
          <w:sz w:val="28"/>
          <w:szCs w:val="28"/>
        </w:rPr>
      </w:pPr>
    </w:p>
    <w:p w:rsidR="008E3D28" w:rsidRDefault="008E3D28">
      <w:pPr>
        <w:ind w:left="-720" w:right="355"/>
        <w:jc w:val="center"/>
        <w:rPr>
          <w:sz w:val="28"/>
          <w:szCs w:val="28"/>
        </w:rPr>
      </w:pPr>
    </w:p>
    <w:p w:rsidR="008E3D28" w:rsidRDefault="008E3D28">
      <w:pPr>
        <w:ind w:left="-720" w:right="355"/>
        <w:jc w:val="center"/>
        <w:rPr>
          <w:sz w:val="28"/>
          <w:szCs w:val="28"/>
        </w:rPr>
      </w:pPr>
      <w:r>
        <w:rPr>
          <w:sz w:val="28"/>
          <w:szCs w:val="28"/>
        </w:rPr>
        <w:t>КУРСОВОЙ ПРОЕКТ</w:t>
      </w:r>
    </w:p>
    <w:p w:rsidR="008E3D28" w:rsidRDefault="008E3D28">
      <w:pPr>
        <w:ind w:left="-720" w:right="355"/>
        <w:jc w:val="center"/>
        <w:rPr>
          <w:sz w:val="28"/>
          <w:szCs w:val="28"/>
        </w:rPr>
      </w:pPr>
      <w:r>
        <w:rPr>
          <w:sz w:val="28"/>
          <w:szCs w:val="28"/>
        </w:rPr>
        <w:t>"Структуры и алгоритмы обработки данных"</w:t>
      </w:r>
    </w:p>
    <w:p w:rsidR="008E3D28" w:rsidRDefault="008E3D28">
      <w:pPr>
        <w:ind w:left="-720" w:right="357"/>
        <w:jc w:val="center"/>
        <w:rPr>
          <w:sz w:val="28"/>
          <w:szCs w:val="28"/>
        </w:rPr>
      </w:pPr>
      <w:r>
        <w:rPr>
          <w:sz w:val="28"/>
          <w:szCs w:val="28"/>
        </w:rPr>
        <w:t>ВАРИАНТ 23</w:t>
      </w: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</w:p>
    <w:p w:rsidR="008E3D28" w:rsidRDefault="008E3D28">
      <w:pPr>
        <w:ind w:left="3780" w:right="355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группы ЗП-31 </w:t>
      </w:r>
    </w:p>
    <w:p w:rsidR="008E3D28" w:rsidRPr="004345C1" w:rsidRDefault="008E3D28">
      <w:pPr>
        <w:ind w:left="3780" w:right="355"/>
        <w:jc w:val="right"/>
        <w:rPr>
          <w:sz w:val="28"/>
          <w:szCs w:val="28"/>
        </w:rPr>
      </w:pPr>
      <w:r>
        <w:rPr>
          <w:sz w:val="28"/>
          <w:szCs w:val="28"/>
        </w:rPr>
        <w:t>Ушакова Е.А.</w:t>
      </w:r>
    </w:p>
    <w:p w:rsidR="008E3D28" w:rsidRPr="004345C1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</w:p>
    <w:p w:rsidR="008E3D28" w:rsidRDefault="008E3D28">
      <w:pPr>
        <w:ind w:left="3780" w:right="355"/>
        <w:jc w:val="right"/>
        <w:rPr>
          <w:sz w:val="28"/>
          <w:szCs w:val="28"/>
        </w:rPr>
      </w:pPr>
      <w:r>
        <w:rPr>
          <w:sz w:val="28"/>
          <w:szCs w:val="28"/>
        </w:rPr>
        <w:t>Старший преподаватель</w:t>
      </w:r>
    </w:p>
    <w:p w:rsidR="008E3D28" w:rsidRDefault="008E3D28">
      <w:pPr>
        <w:ind w:left="3780" w:right="355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Кафедры </w:t>
      </w:r>
      <w:proofErr w:type="spellStart"/>
      <w:r>
        <w:rPr>
          <w:sz w:val="28"/>
          <w:szCs w:val="28"/>
        </w:rPr>
        <w:t>ПМиК</w:t>
      </w:r>
      <w:proofErr w:type="spellEnd"/>
    </w:p>
    <w:p w:rsidR="008E3D28" w:rsidRDefault="008E3D28">
      <w:pPr>
        <w:ind w:left="3780" w:right="355"/>
        <w:jc w:val="right"/>
        <w:rPr>
          <w:sz w:val="28"/>
          <w:szCs w:val="28"/>
        </w:rPr>
      </w:pPr>
      <w:r>
        <w:rPr>
          <w:sz w:val="28"/>
          <w:szCs w:val="28"/>
        </w:rPr>
        <w:t>Солодов П. С.</w:t>
      </w: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3780" w:right="355"/>
        <w:jc w:val="right"/>
        <w:rPr>
          <w:sz w:val="28"/>
          <w:szCs w:val="28"/>
        </w:rPr>
      </w:pPr>
    </w:p>
    <w:p w:rsidR="008E3D28" w:rsidRDefault="008E3D28">
      <w:pPr>
        <w:ind w:left="-720" w:right="35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 </w:t>
      </w:r>
    </w:p>
    <w:p w:rsidR="008E3D28" w:rsidRDefault="008E3D28">
      <w:pPr>
        <w:ind w:left="-720" w:right="355"/>
        <w:jc w:val="center"/>
        <w:rPr>
          <w:bCs/>
          <w:sz w:val="32"/>
          <w:szCs w:val="32"/>
        </w:rPr>
      </w:pPr>
      <w:r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</w:p>
    <w:p w:rsidR="008E3D28" w:rsidRDefault="008E3D28">
      <w:pPr>
        <w:pStyle w:val="ae"/>
      </w:pPr>
      <w:r>
        <w:lastRenderedPageBreak/>
        <w:t>СОДЕРЖАНИЕ</w:t>
      </w:r>
    </w:p>
    <w:p w:rsidR="008E3D28" w:rsidRDefault="008E3D28">
      <w:pPr>
        <w:pStyle w:val="12"/>
        <w:tabs>
          <w:tab w:val="clear" w:pos="9638"/>
          <w:tab w:val="right" w:leader="dot" w:pos="9637"/>
        </w:tabs>
      </w:pPr>
      <w:r>
        <w:fldChar w:fldCharType="begin"/>
      </w:r>
      <w:r>
        <w:instrText xml:space="preserve"> TOC \o "1-9" \h</w:instrText>
      </w:r>
      <w:r>
        <w:fldChar w:fldCharType="separate"/>
      </w:r>
      <w:hyperlink w:anchor="__RefHeading___Toc363_888777150" w:history="1">
        <w:r>
          <w:rPr>
            <w:rStyle w:val="a8"/>
          </w:rPr>
          <w:t>1. ПОСТАНОВКА ЗАДАЧИ</w:t>
        </w:r>
        <w:r>
          <w:rPr>
            <w:rStyle w:val="a8"/>
          </w:rPr>
          <w:tab/>
          <w:t>3</w:t>
        </w:r>
      </w:hyperlink>
    </w:p>
    <w:p w:rsidR="008E3D28" w:rsidRDefault="008E3D28">
      <w:pPr>
        <w:pStyle w:val="12"/>
        <w:tabs>
          <w:tab w:val="clear" w:pos="9638"/>
          <w:tab w:val="right" w:leader="dot" w:pos="9637"/>
        </w:tabs>
      </w:pPr>
      <w:hyperlink w:anchor="__RefHeading___Toc365_888777150" w:history="1">
        <w:r>
          <w:rPr>
            <w:rStyle w:val="a8"/>
          </w:rPr>
          <w:t>2. ОСНОВНЫЕ ИДЕИ И ХАРАКТЕРИСТИКИ ПРИМЕНЯЕМЫХ МЕТОДОВ</w:t>
        </w:r>
        <w:r>
          <w:rPr>
            <w:rStyle w:val="a8"/>
          </w:rPr>
          <w:tab/>
          <w:t>4</w:t>
        </w:r>
      </w:hyperlink>
    </w:p>
    <w:p w:rsidR="008E3D28" w:rsidRDefault="008E3D28">
      <w:pPr>
        <w:pStyle w:val="20"/>
        <w:tabs>
          <w:tab w:val="clear" w:pos="9355"/>
          <w:tab w:val="right" w:leader="dot" w:pos="9637"/>
        </w:tabs>
      </w:pPr>
      <w:hyperlink w:anchor="__RefHeading___Toc367_888777150" w:history="1">
        <w:r>
          <w:rPr>
            <w:rStyle w:val="a8"/>
          </w:rPr>
          <w:t>2.1. Метод сортировки</w:t>
        </w:r>
        <w:r>
          <w:rPr>
            <w:rStyle w:val="a8"/>
          </w:rPr>
          <w:tab/>
          <w:t>4</w:t>
        </w:r>
      </w:hyperlink>
    </w:p>
    <w:p w:rsidR="008E3D28" w:rsidRDefault="008E3D28">
      <w:pPr>
        <w:pStyle w:val="20"/>
        <w:tabs>
          <w:tab w:val="clear" w:pos="9355"/>
          <w:tab w:val="right" w:leader="dot" w:pos="9637"/>
        </w:tabs>
      </w:pPr>
      <w:hyperlink w:anchor="__RefHeading___Toc369_888777150" w:history="1">
        <w:r>
          <w:rPr>
            <w:rStyle w:val="a8"/>
          </w:rPr>
          <w:t>2.2. Двоичный поиск</w:t>
        </w:r>
        <w:r>
          <w:rPr>
            <w:rStyle w:val="a8"/>
          </w:rPr>
          <w:tab/>
          <w:t>4</w:t>
        </w:r>
      </w:hyperlink>
    </w:p>
    <w:p w:rsidR="008E3D28" w:rsidRDefault="008E3D28">
      <w:pPr>
        <w:pStyle w:val="20"/>
        <w:tabs>
          <w:tab w:val="clear" w:pos="9355"/>
          <w:tab w:val="right" w:leader="dot" w:pos="9637"/>
        </w:tabs>
      </w:pPr>
      <w:hyperlink w:anchor="__RefHeading___Toc371_888777150" w:history="1">
        <w:r>
          <w:rPr>
            <w:rStyle w:val="a8"/>
          </w:rPr>
          <w:t>2.3. Дерево и поиск по дереву</w:t>
        </w:r>
        <w:r>
          <w:rPr>
            <w:rStyle w:val="a8"/>
          </w:rPr>
          <w:tab/>
          <w:t>5</w:t>
        </w:r>
      </w:hyperlink>
    </w:p>
    <w:p w:rsidR="008E3D28" w:rsidRDefault="008E3D28">
      <w:pPr>
        <w:pStyle w:val="12"/>
        <w:tabs>
          <w:tab w:val="clear" w:pos="9638"/>
          <w:tab w:val="right" w:leader="dot" w:pos="9637"/>
        </w:tabs>
      </w:pPr>
      <w:hyperlink w:anchor="__RefHeading___Toc373_888777150" w:history="1">
        <w:r>
          <w:rPr>
            <w:rStyle w:val="a8"/>
          </w:rPr>
          <w:t>3. ОСОБЕННОСТИ РЕАЛИЗАЦИИ АЛГОРИТМОВ</w:t>
        </w:r>
        <w:r>
          <w:rPr>
            <w:rStyle w:val="a8"/>
          </w:rPr>
          <w:tab/>
          <w:t>7</w:t>
        </w:r>
      </w:hyperlink>
    </w:p>
    <w:p w:rsidR="008E3D28" w:rsidRDefault="008E3D28">
      <w:pPr>
        <w:pStyle w:val="20"/>
        <w:tabs>
          <w:tab w:val="clear" w:pos="9355"/>
          <w:tab w:val="right" w:leader="dot" w:pos="9637"/>
        </w:tabs>
      </w:pPr>
      <w:hyperlink w:anchor="__RefHeading___Toc375_888777150" w:history="1">
        <w:r>
          <w:rPr>
            <w:rStyle w:val="a8"/>
          </w:rPr>
          <w:t>1. Интерфейс программы</w:t>
        </w:r>
        <w:r>
          <w:rPr>
            <w:rStyle w:val="a8"/>
          </w:rPr>
          <w:tab/>
          <w:t>7</w:t>
        </w:r>
      </w:hyperlink>
    </w:p>
    <w:p w:rsidR="008E3D28" w:rsidRDefault="008E3D28">
      <w:pPr>
        <w:pStyle w:val="20"/>
        <w:tabs>
          <w:tab w:val="clear" w:pos="9355"/>
          <w:tab w:val="right" w:leader="dot" w:pos="9637"/>
        </w:tabs>
      </w:pPr>
      <w:hyperlink w:anchor="__RefHeading___Toc377_888777150" w:history="1">
        <w:r>
          <w:rPr>
            <w:rStyle w:val="a8"/>
          </w:rPr>
          <w:t>2. Загрузка и вывод базы данных</w:t>
        </w:r>
        <w:r>
          <w:rPr>
            <w:rStyle w:val="a8"/>
          </w:rPr>
          <w:tab/>
          <w:t>7</w:t>
        </w:r>
      </w:hyperlink>
    </w:p>
    <w:p w:rsidR="008E3D28" w:rsidRDefault="008E3D28">
      <w:pPr>
        <w:pStyle w:val="20"/>
        <w:tabs>
          <w:tab w:val="clear" w:pos="9355"/>
          <w:tab w:val="right" w:leader="dot" w:pos="9637"/>
        </w:tabs>
      </w:pPr>
      <w:hyperlink w:anchor="__RefHeading___Toc379_888777150" w:history="1">
        <w:r>
          <w:rPr>
            <w:rStyle w:val="a8"/>
          </w:rPr>
          <w:t>3. Вспомогательные функции и процедуры для сортировки данных</w:t>
        </w:r>
        <w:r>
          <w:rPr>
            <w:rStyle w:val="a8"/>
          </w:rPr>
          <w:tab/>
          <w:t>7</w:t>
        </w:r>
      </w:hyperlink>
    </w:p>
    <w:p w:rsidR="008E3D28" w:rsidRDefault="008E3D28">
      <w:pPr>
        <w:pStyle w:val="20"/>
        <w:tabs>
          <w:tab w:val="clear" w:pos="9355"/>
          <w:tab w:val="right" w:leader="dot" w:pos="9637"/>
        </w:tabs>
      </w:pPr>
      <w:hyperlink w:anchor="__RefHeading___Toc381_888777150" w:history="1">
        <w:r>
          <w:rPr>
            <w:rStyle w:val="a8"/>
          </w:rPr>
          <w:t>4. Особенности реализации бинарного поиска</w:t>
        </w:r>
        <w:r>
          <w:rPr>
            <w:rStyle w:val="a8"/>
          </w:rPr>
          <w:tab/>
          <w:t>8</w:t>
        </w:r>
      </w:hyperlink>
    </w:p>
    <w:p w:rsidR="008E3D28" w:rsidRDefault="008E3D28">
      <w:pPr>
        <w:pStyle w:val="20"/>
        <w:tabs>
          <w:tab w:val="clear" w:pos="9355"/>
          <w:tab w:val="right" w:leader="dot" w:pos="9637"/>
        </w:tabs>
      </w:pPr>
      <w:hyperlink w:anchor="__RefHeading___Toc383_888777150" w:history="1">
        <w:r>
          <w:rPr>
            <w:rStyle w:val="a8"/>
          </w:rPr>
          <w:t>5. Вспомогательные функции и процедуры для построения двоичного Б-дерева</w:t>
        </w:r>
        <w:r>
          <w:rPr>
            <w:rStyle w:val="a8"/>
          </w:rPr>
          <w:tab/>
          <w:t>8</w:t>
        </w:r>
      </w:hyperlink>
    </w:p>
    <w:p w:rsidR="008E3D28" w:rsidRDefault="008E3D28">
      <w:pPr>
        <w:pStyle w:val="12"/>
        <w:tabs>
          <w:tab w:val="clear" w:pos="9638"/>
          <w:tab w:val="right" w:leader="dot" w:pos="9637"/>
        </w:tabs>
      </w:pPr>
      <w:hyperlink w:anchor="__RefHeading___Toc385_888777150" w:history="1">
        <w:r>
          <w:rPr>
            <w:rStyle w:val="a8"/>
          </w:rPr>
          <w:t>4. ОПИСАНИЕ ПРОГРАММЫ</w:t>
        </w:r>
        <w:r>
          <w:rPr>
            <w:rStyle w:val="a8"/>
          </w:rPr>
          <w:tab/>
          <w:t>9</w:t>
        </w:r>
      </w:hyperlink>
    </w:p>
    <w:p w:rsidR="008E3D28" w:rsidRDefault="008E3D28">
      <w:pPr>
        <w:pStyle w:val="20"/>
        <w:tabs>
          <w:tab w:val="clear" w:pos="9355"/>
          <w:tab w:val="right" w:leader="dot" w:pos="9637"/>
        </w:tabs>
      </w:pPr>
      <w:hyperlink w:anchor="__RefHeading___Toc387_888777150" w:history="1">
        <w:r>
          <w:rPr>
            <w:rStyle w:val="a8"/>
          </w:rPr>
          <w:t>4.1. Основные переменные и структуры</w:t>
        </w:r>
        <w:r>
          <w:rPr>
            <w:rStyle w:val="a8"/>
          </w:rPr>
          <w:tab/>
          <w:t>9</w:t>
        </w:r>
      </w:hyperlink>
    </w:p>
    <w:p w:rsidR="008E3D28" w:rsidRDefault="008E3D28">
      <w:pPr>
        <w:pStyle w:val="20"/>
        <w:tabs>
          <w:tab w:val="clear" w:pos="9355"/>
          <w:tab w:val="right" w:leader="dot" w:pos="9637"/>
        </w:tabs>
      </w:pPr>
      <w:hyperlink w:anchor="__RefHeading___Toc389_888777150" w:history="1">
        <w:r>
          <w:rPr>
            <w:rStyle w:val="a8"/>
          </w:rPr>
          <w:t>4.2. Описание подпрограмм</w:t>
        </w:r>
        <w:r>
          <w:rPr>
            <w:rStyle w:val="a8"/>
          </w:rPr>
          <w:tab/>
          <w:t>10</w:t>
        </w:r>
      </w:hyperlink>
    </w:p>
    <w:p w:rsidR="008E3D28" w:rsidRDefault="008E3D28">
      <w:pPr>
        <w:pStyle w:val="12"/>
        <w:tabs>
          <w:tab w:val="clear" w:pos="9638"/>
          <w:tab w:val="right" w:leader="dot" w:pos="9637"/>
        </w:tabs>
      </w:pPr>
      <w:hyperlink w:anchor="__RefHeading___Toc391_888777150" w:history="1">
        <w:r>
          <w:rPr>
            <w:rStyle w:val="a8"/>
          </w:rPr>
          <w:t>5. ТЕКСТ ПРОГРАММЫ</w:t>
        </w:r>
        <w:r>
          <w:rPr>
            <w:rStyle w:val="a8"/>
          </w:rPr>
          <w:tab/>
          <w:t>13</w:t>
        </w:r>
      </w:hyperlink>
    </w:p>
    <w:p w:rsidR="008E3D28" w:rsidRDefault="008E3D28">
      <w:pPr>
        <w:pStyle w:val="12"/>
        <w:tabs>
          <w:tab w:val="clear" w:pos="9638"/>
          <w:tab w:val="right" w:leader="dot" w:pos="9637"/>
        </w:tabs>
      </w:pPr>
      <w:hyperlink w:anchor="__RefHeading___Toc393_888777150" w:history="1">
        <w:r>
          <w:rPr>
            <w:rStyle w:val="a8"/>
          </w:rPr>
          <w:t>6. РЕЗУЛЬТАТЫ</w:t>
        </w:r>
        <w:r>
          <w:rPr>
            <w:rStyle w:val="a8"/>
          </w:rPr>
          <w:tab/>
          <w:t>19</w:t>
        </w:r>
      </w:hyperlink>
    </w:p>
    <w:p w:rsidR="008E3D28" w:rsidRDefault="008E3D28">
      <w:pPr>
        <w:pStyle w:val="12"/>
        <w:tabs>
          <w:tab w:val="clear" w:pos="9638"/>
          <w:tab w:val="right" w:leader="dot" w:pos="9637"/>
        </w:tabs>
      </w:pPr>
      <w:hyperlink w:anchor="__RefHeading___Toc395_888777150" w:history="1">
        <w:r>
          <w:rPr>
            <w:rStyle w:val="a8"/>
          </w:rPr>
          <w:t>7. ВЫВОДЫ</w:t>
        </w:r>
        <w:r>
          <w:rPr>
            <w:rStyle w:val="a8"/>
          </w:rPr>
          <w:tab/>
          <w:t>22</w:t>
        </w:r>
      </w:hyperlink>
    </w:p>
    <w:p w:rsidR="008E3D28" w:rsidRDefault="008E3D28">
      <w:pPr>
        <w:ind w:left="-720" w:right="355"/>
        <w:rPr>
          <w:sz w:val="28"/>
          <w:szCs w:val="28"/>
        </w:rPr>
      </w:pPr>
      <w:r>
        <w:fldChar w:fldCharType="end"/>
      </w:r>
    </w:p>
    <w:p w:rsidR="008E3D28" w:rsidRDefault="008E3D28">
      <w:pPr>
        <w:spacing w:line="360" w:lineRule="auto"/>
        <w:ind w:firstLine="709"/>
        <w:jc w:val="center"/>
        <w:rPr>
          <w:color w:val="FF0000"/>
          <w:sz w:val="28"/>
          <w:szCs w:val="28"/>
        </w:rPr>
      </w:pPr>
    </w:p>
    <w:p w:rsidR="008E3D28" w:rsidRDefault="008E3D28">
      <w:pPr>
        <w:pStyle w:val="1"/>
        <w:pageBreakBefore/>
        <w:rPr>
          <w:rFonts w:cs="Times New Roman"/>
          <w:szCs w:val="28"/>
        </w:rPr>
      </w:pPr>
      <w:bookmarkStart w:id="0" w:name="__RefHeading___Toc363_888777150"/>
      <w:bookmarkEnd w:id="0"/>
      <w:r>
        <w:lastRenderedPageBreak/>
        <w:t>1. ПОСТАНОВКА ЗАДАЧИ</w:t>
      </w:r>
    </w:p>
    <w:p w:rsidR="008E3D28" w:rsidRPr="00B81CB3" w:rsidRDefault="008E3D28">
      <w:pPr>
        <w:spacing w:after="160" w:line="360" w:lineRule="auto"/>
        <w:ind w:firstLine="737"/>
        <w:jc w:val="both"/>
      </w:pPr>
      <w:r w:rsidRPr="00B81CB3">
        <w:t xml:space="preserve">Хранящуюся в файле базу данных загрузить в оперативную память компьютера и построить индексный массив, упорядочивающий данные </w:t>
      </w:r>
      <w:r w:rsidRPr="00B81CB3">
        <w:rPr>
          <w:b/>
        </w:rPr>
        <w:t>по сумме вклада и дате</w:t>
      </w:r>
      <w:r w:rsidRPr="00B81CB3">
        <w:t xml:space="preserve">, используя </w:t>
      </w:r>
      <w:r w:rsidRPr="00B81CB3">
        <w:rPr>
          <w:b/>
        </w:rPr>
        <w:t>метод прямого слияния</w:t>
      </w:r>
      <w:r w:rsidRPr="00B81CB3">
        <w:t xml:space="preserve"> в качестве метода сортировки. </w:t>
      </w:r>
    </w:p>
    <w:p w:rsidR="008E3D28" w:rsidRPr="00B81CB3" w:rsidRDefault="008E3D28">
      <w:pPr>
        <w:spacing w:after="160" w:line="360" w:lineRule="auto"/>
        <w:ind w:firstLine="737"/>
        <w:jc w:val="both"/>
      </w:pPr>
      <w:r w:rsidRPr="00B81CB3">
        <w:t xml:space="preserve">Предусмотреть возможность поиска по ключу в упорядоченной базе, в результате которого из записей с одинаковым ключом формируется очередь, содержимое очереди выводится на экран. </w:t>
      </w:r>
    </w:p>
    <w:p w:rsidR="008E3D28" w:rsidRPr="00B81CB3" w:rsidRDefault="008E3D28">
      <w:pPr>
        <w:spacing w:after="160" w:line="360" w:lineRule="auto"/>
        <w:ind w:firstLine="737"/>
        <w:jc w:val="both"/>
      </w:pPr>
      <w:r w:rsidRPr="00B81CB3">
        <w:t xml:space="preserve">Из записей очереди построить </w:t>
      </w:r>
      <w:r w:rsidRPr="00B81CB3">
        <w:rPr>
          <w:b/>
        </w:rPr>
        <w:t>Двоичное Б-дерево по фамилии вкладчика</w:t>
      </w:r>
      <w:r w:rsidRPr="00B81CB3">
        <w:t xml:space="preserve">, и предусмотреть возможность поиска в дереве по запросу. </w:t>
      </w:r>
    </w:p>
    <w:p w:rsidR="008E3D28" w:rsidRPr="00B81CB3" w:rsidRDefault="008E3D28">
      <w:pPr>
        <w:spacing w:line="360" w:lineRule="auto"/>
        <w:ind w:firstLine="709"/>
        <w:jc w:val="both"/>
      </w:pPr>
      <w:r w:rsidRPr="00B81CB3">
        <w:t xml:space="preserve">База данных "Обманутые вкладчики" </w:t>
      </w:r>
    </w:p>
    <w:p w:rsidR="008E3D28" w:rsidRPr="00B81CB3" w:rsidRDefault="008E3D28">
      <w:pPr>
        <w:spacing w:line="360" w:lineRule="auto"/>
        <w:ind w:firstLine="709"/>
        <w:jc w:val="both"/>
      </w:pPr>
      <w:proofErr w:type="spellStart"/>
      <w:r w:rsidRPr="00B81CB3">
        <w:t>Стpуктуpа</w:t>
      </w:r>
      <w:proofErr w:type="spellEnd"/>
      <w:r w:rsidRPr="00B81CB3">
        <w:t xml:space="preserve"> записи: </w:t>
      </w:r>
    </w:p>
    <w:p w:rsidR="008E3D28" w:rsidRPr="00B81CB3" w:rsidRDefault="008E3D28">
      <w:pPr>
        <w:spacing w:line="360" w:lineRule="auto"/>
        <w:ind w:left="709" w:firstLine="709"/>
        <w:jc w:val="both"/>
      </w:pPr>
      <w:r w:rsidRPr="00B81CB3">
        <w:t xml:space="preserve">ФИО вкладчика: текстовое поле 32 символа </w:t>
      </w:r>
    </w:p>
    <w:p w:rsidR="008E3D28" w:rsidRPr="00B81CB3" w:rsidRDefault="008E3D28">
      <w:pPr>
        <w:spacing w:line="360" w:lineRule="auto"/>
        <w:ind w:left="1418" w:firstLine="709"/>
        <w:jc w:val="both"/>
      </w:pPr>
      <w:proofErr w:type="spellStart"/>
      <w:r w:rsidRPr="00B81CB3">
        <w:t>фоpмат</w:t>
      </w:r>
      <w:proofErr w:type="spellEnd"/>
      <w:r w:rsidRPr="00B81CB3">
        <w:t xml:space="preserve"> &lt;Фамилия&gt;_&lt;Имя&gt;_&lt;Отчество&gt; </w:t>
      </w:r>
    </w:p>
    <w:p w:rsidR="008E3D28" w:rsidRPr="00B81CB3" w:rsidRDefault="008E3D28">
      <w:pPr>
        <w:spacing w:line="360" w:lineRule="auto"/>
        <w:ind w:left="709" w:firstLine="709"/>
        <w:jc w:val="both"/>
      </w:pPr>
      <w:r w:rsidRPr="00B81CB3">
        <w:t xml:space="preserve">Сумма вклада: целое число </w:t>
      </w:r>
    </w:p>
    <w:p w:rsidR="008E3D28" w:rsidRPr="00B81CB3" w:rsidRDefault="008E3D28">
      <w:pPr>
        <w:spacing w:line="360" w:lineRule="auto"/>
        <w:ind w:left="709" w:firstLine="709"/>
        <w:jc w:val="both"/>
      </w:pPr>
      <w:r w:rsidRPr="00B81CB3">
        <w:t xml:space="preserve">Дата вклада: текстовое поле 8 символов </w:t>
      </w:r>
      <w:proofErr w:type="spellStart"/>
      <w:r w:rsidRPr="00B81CB3">
        <w:t>фоpмат</w:t>
      </w:r>
      <w:proofErr w:type="spellEnd"/>
      <w:r w:rsidRPr="00B81CB3">
        <w:t xml:space="preserve"> </w:t>
      </w:r>
      <w:proofErr w:type="spellStart"/>
      <w:r w:rsidRPr="00B81CB3">
        <w:t>дд</w:t>
      </w:r>
      <w:proofErr w:type="spellEnd"/>
      <w:r w:rsidRPr="00B81CB3">
        <w:t>-мм-</w:t>
      </w:r>
      <w:proofErr w:type="spellStart"/>
      <w:r w:rsidRPr="00B81CB3">
        <w:t>гг</w:t>
      </w:r>
      <w:proofErr w:type="spellEnd"/>
      <w:r w:rsidRPr="00B81CB3">
        <w:t xml:space="preserve"> </w:t>
      </w:r>
    </w:p>
    <w:p w:rsidR="008E3D28" w:rsidRPr="00B81CB3" w:rsidRDefault="008E3D28">
      <w:pPr>
        <w:spacing w:line="360" w:lineRule="auto"/>
        <w:ind w:left="709" w:firstLine="709"/>
        <w:jc w:val="both"/>
      </w:pPr>
      <w:r w:rsidRPr="00B81CB3">
        <w:t xml:space="preserve">ФИО адвоката: текстовое поле 22 символа </w:t>
      </w:r>
    </w:p>
    <w:p w:rsidR="008E3D28" w:rsidRPr="00B81CB3" w:rsidRDefault="008E3D28">
      <w:pPr>
        <w:spacing w:line="360" w:lineRule="auto"/>
        <w:ind w:left="1418" w:firstLine="709"/>
        <w:jc w:val="both"/>
      </w:pPr>
      <w:proofErr w:type="spellStart"/>
      <w:r w:rsidRPr="00B81CB3">
        <w:t>фоpмат</w:t>
      </w:r>
      <w:proofErr w:type="spellEnd"/>
      <w:r w:rsidRPr="00B81CB3">
        <w:t xml:space="preserve"> &lt;Фамилия&gt;_&lt;Буква&gt;_&lt;Буква&gt; </w:t>
      </w:r>
    </w:p>
    <w:p w:rsidR="008E3D28" w:rsidRPr="00B81CB3" w:rsidRDefault="008E3D28">
      <w:pPr>
        <w:spacing w:line="360" w:lineRule="auto"/>
        <w:ind w:firstLine="709"/>
        <w:jc w:val="both"/>
      </w:pPr>
      <w:proofErr w:type="spellStart"/>
      <w:r w:rsidRPr="00B81CB3">
        <w:t>Пpимеp</w:t>
      </w:r>
      <w:proofErr w:type="spellEnd"/>
      <w:r w:rsidRPr="00B81CB3">
        <w:t xml:space="preserve"> записи из БД: </w:t>
      </w:r>
    </w:p>
    <w:p w:rsidR="008E3D28" w:rsidRPr="00B81CB3" w:rsidRDefault="008E3D28">
      <w:pPr>
        <w:spacing w:line="360" w:lineRule="auto"/>
        <w:ind w:left="709" w:firstLine="709"/>
        <w:jc w:val="both"/>
      </w:pPr>
      <w:proofErr w:type="spellStart"/>
      <w:r w:rsidRPr="00B81CB3">
        <w:t>Петpов_Иван_Федоpович</w:t>
      </w:r>
      <w:proofErr w:type="spellEnd"/>
      <w:r w:rsidRPr="00B81CB3">
        <w:t xml:space="preserve">___________ </w:t>
      </w:r>
    </w:p>
    <w:p w:rsidR="008E3D28" w:rsidRPr="00B81CB3" w:rsidRDefault="008E3D28">
      <w:pPr>
        <w:spacing w:line="360" w:lineRule="auto"/>
        <w:ind w:left="709" w:firstLine="709"/>
        <w:jc w:val="both"/>
      </w:pPr>
      <w:r w:rsidRPr="00B81CB3">
        <w:t xml:space="preserve">130 </w:t>
      </w:r>
    </w:p>
    <w:p w:rsidR="008E3D28" w:rsidRPr="00B81CB3" w:rsidRDefault="008E3D28">
      <w:pPr>
        <w:spacing w:line="360" w:lineRule="auto"/>
        <w:ind w:left="709" w:firstLine="709"/>
        <w:jc w:val="both"/>
      </w:pPr>
      <w:r w:rsidRPr="00B81CB3">
        <w:t xml:space="preserve">15-03-46 </w:t>
      </w:r>
    </w:p>
    <w:p w:rsidR="008E3D28" w:rsidRPr="00B81CB3" w:rsidRDefault="008E3D28">
      <w:pPr>
        <w:spacing w:line="360" w:lineRule="auto"/>
        <w:ind w:left="709" w:firstLine="709"/>
        <w:jc w:val="both"/>
      </w:pPr>
      <w:proofErr w:type="spellStart"/>
      <w:r w:rsidRPr="00B81CB3">
        <w:t>Иванова_И_</w:t>
      </w:r>
      <w:proofErr w:type="gramStart"/>
      <w:r w:rsidRPr="00B81CB3">
        <w:t>В</w:t>
      </w:r>
      <w:proofErr w:type="spellEnd"/>
      <w:proofErr w:type="gramEnd"/>
      <w:r w:rsidRPr="00B81CB3">
        <w:t xml:space="preserve">___________ </w:t>
      </w:r>
    </w:p>
    <w:p w:rsidR="008E3D28" w:rsidRPr="00B81CB3" w:rsidRDefault="008E3D28">
      <w:pPr>
        <w:spacing w:line="360" w:lineRule="auto"/>
        <w:ind w:left="709" w:firstLine="709"/>
        <w:jc w:val="both"/>
      </w:pPr>
      <w:proofErr w:type="spellStart"/>
      <w:r w:rsidRPr="00B81CB3">
        <w:t>Ваpиант</w:t>
      </w:r>
      <w:proofErr w:type="spellEnd"/>
      <w:r w:rsidRPr="00B81CB3">
        <w:t xml:space="preserve"> условий </w:t>
      </w:r>
      <w:proofErr w:type="spellStart"/>
      <w:r w:rsidRPr="00B81CB3">
        <w:t>упоpядочения</w:t>
      </w:r>
      <w:proofErr w:type="spellEnd"/>
      <w:r w:rsidRPr="00B81CB3">
        <w:t xml:space="preserve"> и ключ поиска (К): </w:t>
      </w:r>
    </w:p>
    <w:p w:rsidR="008E3D28" w:rsidRPr="00B81CB3" w:rsidRDefault="008E3D28">
      <w:pPr>
        <w:spacing w:line="360" w:lineRule="auto"/>
        <w:ind w:left="709" w:firstLine="709"/>
        <w:jc w:val="both"/>
      </w:pPr>
      <w:r w:rsidRPr="00B81CB3">
        <w:t xml:space="preserve">C = 2 - по сумме вклада и дате, </w:t>
      </w:r>
      <w:proofErr w:type="gramStart"/>
      <w:r w:rsidRPr="00B81CB3">
        <w:t>К</w:t>
      </w:r>
      <w:proofErr w:type="gramEnd"/>
      <w:r w:rsidRPr="00B81CB3">
        <w:t xml:space="preserve"> = сумма вклада; </w:t>
      </w:r>
    </w:p>
    <w:p w:rsidR="008E3D28" w:rsidRDefault="008E3D28">
      <w:pPr>
        <w:pStyle w:val="1"/>
        <w:pageBreakBefore/>
      </w:pPr>
      <w:bookmarkStart w:id="1" w:name="__RefHeading___Toc365_888777150"/>
      <w:bookmarkEnd w:id="1"/>
      <w:r>
        <w:lastRenderedPageBreak/>
        <w:t>2. ОСНОВНЫЕ ИДЕИ И ХАРАКТЕРИСТИКИ ПРИМЕНЯЕМЫХ МЕТОДОВ</w:t>
      </w:r>
    </w:p>
    <w:p w:rsidR="008E3D28" w:rsidRDefault="008E3D28">
      <w:pPr>
        <w:pStyle w:val="2"/>
        <w:ind w:firstLine="737"/>
        <w:rPr>
          <w:i/>
          <w:u w:val="single"/>
        </w:rPr>
      </w:pPr>
      <w:bookmarkStart w:id="2" w:name="__RefHeading___Toc367_888777150"/>
      <w:bookmarkEnd w:id="2"/>
      <w:r>
        <w:t>2.1. Метод сортировки</w:t>
      </w:r>
    </w:p>
    <w:p w:rsidR="008E3D28" w:rsidRDefault="008E3D28">
      <w:pPr>
        <w:spacing w:line="360" w:lineRule="auto"/>
        <w:ind w:firstLine="709"/>
        <w:jc w:val="both"/>
      </w:pPr>
      <w:r>
        <w:rPr>
          <w:i/>
          <w:u w:val="single"/>
        </w:rPr>
        <w:t>Метод прямого слияния</w:t>
      </w:r>
    </w:p>
    <w:p w:rsidR="008E3D28" w:rsidRDefault="008E3D28">
      <w:pPr>
        <w:spacing w:line="360" w:lineRule="auto"/>
        <w:ind w:firstLine="709"/>
        <w:jc w:val="both"/>
      </w:pPr>
      <w:r>
        <w:t>В основе метода прямого слияния лежит операция слияния серий. р-серией называется упорядоченная последовательность из р элементов.</w:t>
      </w:r>
    </w:p>
    <w:p w:rsidR="008E3D28" w:rsidRDefault="008E3D28">
      <w:pPr>
        <w:spacing w:line="360" w:lineRule="auto"/>
        <w:ind w:firstLine="709"/>
        <w:jc w:val="both"/>
      </w:pPr>
      <w:r>
        <w:t>Пусть имеются две упорядоченные серии a и b длины q и r соответственно. Необходимо получить упорядоченную последовательность с, которая состоит из элементов серий a и b. Сначала сравниваем первые элементы последовательностей a и b. Минимальный элемент перемещаем в последовательность с. Повторяем действия до тех пор, пока одна из последовательностей a и b не станет пустой, оставшиеся элементы из другой последовательности переносим в последовательность с. В результате получим (</w:t>
      </w:r>
      <w:proofErr w:type="spellStart"/>
      <w:r>
        <w:t>q+</w:t>
      </w:r>
      <w:proofErr w:type="gramStart"/>
      <w:r>
        <w:t>r</w:t>
      </w:r>
      <w:proofErr w:type="spellEnd"/>
      <w:r>
        <w:t>)-</w:t>
      </w:r>
      <w:proofErr w:type="gramEnd"/>
      <w:r>
        <w:t>серию.</w:t>
      </w:r>
    </w:p>
    <w:p w:rsidR="008E3D28" w:rsidRDefault="008E3D28">
      <w:pPr>
        <w:spacing w:line="360" w:lineRule="auto"/>
        <w:ind w:firstLine="709"/>
        <w:jc w:val="both"/>
      </w:pPr>
      <w:r>
        <w:t>Для алгоритма слияния серий с длинами q и r необходимое количество сравнений и перемещений оценивается следующим образом</w:t>
      </w:r>
    </w:p>
    <w:p w:rsidR="008E3D28" w:rsidRPr="004345C1" w:rsidRDefault="008E3D28">
      <w:pPr>
        <w:spacing w:line="360" w:lineRule="auto"/>
        <w:ind w:firstLine="709"/>
        <w:jc w:val="both"/>
        <w:rPr>
          <w:lang w:val="en-US"/>
        </w:rPr>
      </w:pPr>
      <w:proofErr w:type="gramStart"/>
      <w:r w:rsidRPr="004345C1">
        <w:rPr>
          <w:lang w:val="en-US"/>
        </w:rPr>
        <w:t>min(</w:t>
      </w:r>
      <w:proofErr w:type="gramEnd"/>
      <w:r w:rsidRPr="004345C1">
        <w:rPr>
          <w:lang w:val="en-US"/>
        </w:rPr>
        <w:t>q, r) ≤ C ≤ q+r-1, M=</w:t>
      </w:r>
      <w:proofErr w:type="spellStart"/>
      <w:r w:rsidRPr="004345C1">
        <w:rPr>
          <w:lang w:val="en-US"/>
        </w:rPr>
        <w:t>q+r</w:t>
      </w:r>
      <w:proofErr w:type="spellEnd"/>
    </w:p>
    <w:p w:rsidR="008E3D28" w:rsidRDefault="008E3D28">
      <w:pPr>
        <w:spacing w:line="360" w:lineRule="auto"/>
        <w:ind w:firstLine="709"/>
        <w:jc w:val="both"/>
      </w:pPr>
      <w:r>
        <w:t xml:space="preserve">Пусть длина списка S равна степени двойки, т.е. 2k, для некоторого натурального k. Разобьем последовательность S на два списка a и b, записывая поочередно элементы S в </w:t>
      </w:r>
      <w:proofErr w:type="gramStart"/>
      <w:r>
        <w:t>списки</w:t>
      </w:r>
      <w:proofErr w:type="gramEnd"/>
      <w:r>
        <w:t xml:space="preserve"> а и b. Сливаем списки a и b с образованием двойных серий, то есть одиночные элементы сливаются в упорядоченные пары, которые записываются попеременно в очереди c0 и c1. Переписываем очередь c0 в список a, очередь c1 – в список b. Вновь сливаем a и b с образованием серий длины 4 и т. д. На каждом итерации размер серий увеличивается вдвое. Сортировка заканчивается, когда длина серии превысит общее количество элементов в обоих списках. Если длина списка S не является степенью двойки, то некоторые серии в процессе сортировки могут быть короче.</w:t>
      </w:r>
    </w:p>
    <w:p w:rsidR="00AF1781" w:rsidRDefault="008E3D28">
      <w:pPr>
        <w:spacing w:line="360" w:lineRule="auto"/>
        <w:ind w:firstLine="709"/>
        <w:jc w:val="both"/>
      </w:pPr>
      <w:r>
        <w:t xml:space="preserve">Трудоёмкость метода прямого слияния определяется сложностью операции слияния серий. На каждой итерации происходит ровно n перемещений элементов списка и не более n сравнений. Как нетрудно видеть, количество итераций </w:t>
      </w:r>
      <w:proofErr w:type="gramStart"/>
      <w:r>
        <w:t xml:space="preserve">равно </w:t>
      </w:r>
      <w:r w:rsidR="007A1CAD">
        <w:rPr>
          <w:noProof/>
          <w:lang w:eastAsia="ru-RU"/>
        </w:rPr>
        <w:drawing>
          <wp:inline distT="0" distB="0" distL="0" distR="0">
            <wp:extent cx="523875" cy="304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11" r="-5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304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proofErr w:type="gramEnd"/>
    </w:p>
    <w:p w:rsidR="008E3D28" w:rsidRDefault="008E3D28">
      <w:pPr>
        <w:spacing w:line="360" w:lineRule="auto"/>
        <w:ind w:firstLine="709"/>
        <w:jc w:val="both"/>
      </w:pPr>
      <w:r>
        <w:t>Тогда</w:t>
      </w:r>
    </w:p>
    <w:p w:rsidR="008E3D28" w:rsidRDefault="007A1CAD">
      <w:pPr>
        <w:spacing w:line="360" w:lineRule="auto"/>
        <w:ind w:firstLine="709"/>
        <w:jc w:val="both"/>
      </w:pPr>
      <w:r>
        <w:rPr>
          <w:noProof/>
          <w:lang w:eastAsia="ru-RU"/>
        </w:rPr>
        <w:drawing>
          <wp:inline distT="0" distB="0" distL="0" distR="0">
            <wp:extent cx="2238375" cy="3238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" t="-195" r="-27" b="-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3238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D28" w:rsidRDefault="008E3D28">
      <w:pPr>
        <w:spacing w:line="360" w:lineRule="auto"/>
        <w:ind w:firstLine="709"/>
        <w:jc w:val="both"/>
      </w:pPr>
      <w:r>
        <w:t>Дополнительные n перемещений происходят во время начального расщепления исходного списка. Асимптотические оценки для М и С имеют следующий вид</w:t>
      </w:r>
    </w:p>
    <w:p w:rsidR="008E3D28" w:rsidRDefault="007A1CAD">
      <w:pPr>
        <w:spacing w:line="360" w:lineRule="auto"/>
        <w:ind w:firstLine="709"/>
        <w:jc w:val="both"/>
      </w:pPr>
      <w:r>
        <w:rPr>
          <w:noProof/>
          <w:lang w:eastAsia="ru-RU"/>
        </w:rPr>
        <w:drawing>
          <wp:inline distT="0" distB="0" distL="0" distR="0">
            <wp:extent cx="3190875" cy="238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" t="-266" r="-20" b="-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38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D28" w:rsidRDefault="008E3D28">
      <w:pPr>
        <w:spacing w:line="360" w:lineRule="auto"/>
        <w:ind w:firstLine="709"/>
        <w:jc w:val="both"/>
      </w:pPr>
      <w:r>
        <w:t>Метод обеспечивает устойчивую сортировку. При реализации для массивов, метод требует наличия второго вспомогательного массива, равного по размеру исходному массиву. При реализации со списками дополнительной памяти не требуется.</w:t>
      </w:r>
    </w:p>
    <w:p w:rsidR="008E3D28" w:rsidRDefault="008E3D28">
      <w:pPr>
        <w:pStyle w:val="2"/>
      </w:pPr>
      <w:bookmarkStart w:id="3" w:name="__RefHeading___Toc369_888777150"/>
      <w:bookmarkEnd w:id="3"/>
      <w:r>
        <w:t>2.2. Двоичный поиск</w:t>
      </w:r>
    </w:p>
    <w:p w:rsidR="008E3D28" w:rsidRDefault="008E3D28">
      <w:pPr>
        <w:spacing w:line="360" w:lineRule="auto"/>
        <w:ind w:firstLine="709"/>
        <w:jc w:val="both"/>
      </w:pPr>
      <w:r>
        <w:lastRenderedPageBreak/>
        <w:t>Алгоритм двоичного поиска в упорядоченном массиве сводится к следующему. Берём средний элемент отсортированного массива и сравниваем с ключом X. Возможны три варианта:</w:t>
      </w:r>
    </w:p>
    <w:p w:rsidR="008E3D28" w:rsidRDefault="008E3D28">
      <w:pPr>
        <w:spacing w:line="360" w:lineRule="auto"/>
        <w:ind w:firstLine="709"/>
        <w:jc w:val="both"/>
      </w:pPr>
      <w:r>
        <w:t xml:space="preserve">Выбранный элемент равен X. Поиск завершён. </w:t>
      </w:r>
    </w:p>
    <w:p w:rsidR="008E3D28" w:rsidRDefault="008E3D28">
      <w:pPr>
        <w:spacing w:line="360" w:lineRule="auto"/>
        <w:ind w:firstLine="709"/>
        <w:jc w:val="both"/>
      </w:pPr>
      <w:r>
        <w:t xml:space="preserve">Выбранный элемент меньше X. Продолжаем поиск в правой половине массива. </w:t>
      </w:r>
    </w:p>
    <w:p w:rsidR="008E3D28" w:rsidRDefault="008E3D28">
      <w:pPr>
        <w:spacing w:line="360" w:lineRule="auto"/>
        <w:ind w:firstLine="709"/>
        <w:jc w:val="both"/>
      </w:pPr>
      <w:r>
        <w:t>Выбранный элемент больше X. Продолжаем поиск в левой половине массива.</w:t>
      </w:r>
    </w:p>
    <w:p w:rsidR="008E3D28" w:rsidRDefault="008E3D28">
      <w:pPr>
        <w:spacing w:line="360" w:lineRule="auto"/>
        <w:ind w:firstLine="709"/>
        <w:jc w:val="both"/>
      </w:pPr>
      <w:r>
        <w:t>Из-за необходимости найти все элементы соответствующие заданному ключу поиска в курсовой работе использовалась вторая версия двоичного поиска, которая из необходимых элементов находит самый левый, в результате чего для поиска остальных требуется просматривать лишь оставшуюся правую часть массива.</w:t>
      </w:r>
    </w:p>
    <w:p w:rsidR="008E3D28" w:rsidRDefault="008E3D28">
      <w:pPr>
        <w:spacing w:line="360" w:lineRule="auto"/>
        <w:ind w:firstLine="709"/>
        <w:jc w:val="both"/>
      </w:pPr>
      <w:r>
        <w:t xml:space="preserve">Верхняя оценка трудоёмкости алгоритма двоичного поиска такова. На каждой итерации поиска необходимо два сравнение для первой версии, одно сравнение для второй версии. Количество итераций не больше, </w:t>
      </w:r>
      <w:proofErr w:type="gramStart"/>
      <w:r>
        <w:t xml:space="preserve">чем </w:t>
      </w:r>
      <w:r w:rsidR="007A1CAD">
        <w:rPr>
          <w:noProof/>
          <w:lang w:eastAsia="ru-RU"/>
        </w:rPr>
        <w:drawing>
          <wp:inline distT="0" distB="0" distL="0" distR="0">
            <wp:extent cx="523875" cy="2381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1" t="-266" r="-121" b="-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proofErr w:type="gramEnd"/>
      <w:r>
        <w:t xml:space="preserve"> Таким образом, трудоёмкость двоичного поиска в обоих случаях</w:t>
      </w:r>
    </w:p>
    <w:p w:rsidR="008E3D28" w:rsidRDefault="007A1CAD">
      <w:pPr>
        <w:spacing w:line="360" w:lineRule="auto"/>
        <w:ind w:firstLine="709"/>
        <w:jc w:val="both"/>
      </w:pPr>
      <w:r>
        <w:rPr>
          <w:noProof/>
          <w:lang w:eastAsia="ru-RU"/>
        </w:rPr>
        <w:drawing>
          <wp:inline distT="0" distB="0" distL="0" distR="0">
            <wp:extent cx="1524000" cy="228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1" t="-278" r="-41" b="-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28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D28" w:rsidRDefault="008E3D28">
      <w:pPr>
        <w:spacing w:line="360" w:lineRule="auto"/>
        <w:ind w:firstLine="709"/>
        <w:jc w:val="both"/>
      </w:pPr>
    </w:p>
    <w:p w:rsidR="008E3D28" w:rsidRDefault="008E3D28">
      <w:pPr>
        <w:pStyle w:val="2"/>
        <w:ind w:firstLine="737"/>
        <w:rPr>
          <w:i/>
          <w:u w:val="single"/>
        </w:rPr>
      </w:pPr>
      <w:bookmarkStart w:id="4" w:name="__RefHeading___Toc371_888777150"/>
      <w:bookmarkEnd w:id="4"/>
      <w:r>
        <w:t>2.3. Дерево и поиск по дереву</w:t>
      </w:r>
    </w:p>
    <w:p w:rsidR="008E3D28" w:rsidRDefault="008E3D28">
      <w:pPr>
        <w:spacing w:line="360" w:lineRule="auto"/>
        <w:ind w:firstLine="709"/>
        <w:jc w:val="both"/>
      </w:pPr>
      <w:r>
        <w:rPr>
          <w:i/>
          <w:u w:val="single"/>
        </w:rPr>
        <w:t>Двоичное Б-дерево</w:t>
      </w:r>
    </w:p>
    <w:p w:rsidR="008E3D28" w:rsidRDefault="008E3D28">
      <w:pPr>
        <w:spacing w:line="360" w:lineRule="auto"/>
        <w:ind w:firstLine="709"/>
        <w:jc w:val="both"/>
      </w:pPr>
      <w:r>
        <w:t>Двоичное Б-дерево состоит из вершин (страниц) с одним или двумя элементами. Следовательно, каждая страница содержит две или три ссылки на поддеревья. На рисунке 1 показаны примеры страниц Б – дерева при m = 1.</w:t>
      </w:r>
    </w:p>
    <w:p w:rsidR="008E3D28" w:rsidRDefault="007A1CAD">
      <w:pPr>
        <w:spacing w:line="360" w:lineRule="auto"/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>
            <wp:extent cx="2686050" cy="933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" t="-67" r="-23" b="-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933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D28" w:rsidRDefault="008E3D28">
      <w:pPr>
        <w:spacing w:line="360" w:lineRule="auto"/>
        <w:jc w:val="center"/>
      </w:pPr>
      <w:r>
        <w:rPr>
          <w:b/>
        </w:rPr>
        <w:t>Рисунок 1 -</w:t>
      </w:r>
      <w:r>
        <w:t xml:space="preserve"> Пример страниц Б – дерева</w:t>
      </w:r>
    </w:p>
    <w:p w:rsidR="008E3D28" w:rsidRDefault="008E3D28">
      <w:pPr>
        <w:spacing w:line="360" w:lineRule="auto"/>
        <w:ind w:firstLine="709"/>
        <w:jc w:val="both"/>
      </w:pPr>
      <w:r>
        <w:t>Поэтому вновь рассмотрим задачу построения деревьев поиска в оперативной памяти компьютера. В этом случае неэффективным с точки зрения экономии памяти будет представление элементов внутри страницы в виде массива. Выход из положения – динамическое размещение на основе списочной структуры, когда внутри страницы существует список из одного или двух элементов.</w:t>
      </w:r>
    </w:p>
    <w:p w:rsidR="008E3D28" w:rsidRDefault="008E3D28">
      <w:pPr>
        <w:spacing w:line="360" w:lineRule="auto"/>
        <w:ind w:firstLine="709"/>
        <w:jc w:val="both"/>
      </w:pPr>
    </w:p>
    <w:p w:rsidR="008E3D28" w:rsidRDefault="007A1CAD">
      <w:pPr>
        <w:spacing w:line="360" w:lineRule="auto"/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>
            <wp:extent cx="2990850" cy="9048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" t="-69" r="-20" b="-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9048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D28" w:rsidRDefault="008E3D28">
      <w:pPr>
        <w:spacing w:line="360" w:lineRule="auto"/>
        <w:jc w:val="center"/>
      </w:pPr>
      <w:r>
        <w:rPr>
          <w:b/>
        </w:rPr>
        <w:t>Рисунок 2 –</w:t>
      </w:r>
      <w:r>
        <w:t xml:space="preserve"> Списочная структура</w:t>
      </w:r>
    </w:p>
    <w:p w:rsidR="008E3D28" w:rsidRDefault="008E3D28">
      <w:pPr>
        <w:spacing w:line="360" w:lineRule="auto"/>
        <w:ind w:firstLine="709"/>
        <w:jc w:val="center"/>
      </w:pPr>
    </w:p>
    <w:p w:rsidR="008E3D28" w:rsidRDefault="008E3D28">
      <w:pPr>
        <w:spacing w:line="360" w:lineRule="auto"/>
        <w:ind w:firstLine="709"/>
        <w:jc w:val="both"/>
      </w:pPr>
      <w:r>
        <w:t>Таким образом, страницы Б-дерева теряют свою целостность и элементы списков начинают играть роль вершин в двоичном дереве. Однако остается необходимость делать различия между ссылками на потомков (вертикальными) и ссылками на одном уровне (горизонтальными), а также следить, чтобы все листья были на одном уровне.</w:t>
      </w:r>
    </w:p>
    <w:p w:rsidR="008E3D28" w:rsidRDefault="008E3D28">
      <w:pPr>
        <w:spacing w:line="360" w:lineRule="auto"/>
        <w:ind w:firstLine="709"/>
        <w:jc w:val="both"/>
      </w:pPr>
      <w:r>
        <w:t>Очевидно, двоичные Б-деревья представляют собой альтернативу АВЛ-деревьям. При этом поиск в двоичном Б-дереве происходит как в обычном двоичном дереве.</w:t>
      </w:r>
    </w:p>
    <w:p w:rsidR="008E3D28" w:rsidRDefault="008E3D28">
      <w:pPr>
        <w:spacing w:line="360" w:lineRule="auto"/>
        <w:ind w:firstLine="709"/>
        <w:jc w:val="both"/>
      </w:pPr>
      <w:r>
        <w:t>Высота двоичного Б-дерева</w:t>
      </w:r>
    </w:p>
    <w:p w:rsidR="008E3D28" w:rsidRDefault="008E3D28">
      <w:pPr>
        <w:spacing w:line="360" w:lineRule="auto"/>
        <w:ind w:firstLine="709"/>
        <w:jc w:val="both"/>
      </w:pPr>
      <w:r>
        <w:t xml:space="preserve"> </w:t>
      </w:r>
      <w:r w:rsidR="007A1CAD">
        <w:rPr>
          <w:noProof/>
          <w:lang w:eastAsia="ru-RU"/>
        </w:rPr>
        <w:drawing>
          <wp:inline distT="0" distB="0" distL="0" distR="0">
            <wp:extent cx="2314575" cy="4857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" t="-128" r="-26" b="-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4857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. </w:t>
      </w:r>
    </w:p>
    <w:p w:rsidR="008E3D28" w:rsidRDefault="008E3D28">
      <w:pPr>
        <w:spacing w:line="360" w:lineRule="auto"/>
        <w:ind w:firstLine="709"/>
        <w:jc w:val="both"/>
      </w:pPr>
      <w:r>
        <w:t xml:space="preserve">Если рассматривать двоичное Б-дерево как обычное двоичное дерево, то его высота может увеличиться вдвое, </w:t>
      </w:r>
      <w:proofErr w:type="gramStart"/>
      <w:r>
        <w:t xml:space="preserve">т.е. </w:t>
      </w:r>
      <w:r w:rsidR="007A1CAD">
        <w:rPr>
          <w:noProof/>
          <w:lang w:eastAsia="ru-RU"/>
        </w:rPr>
        <w:drawing>
          <wp:inline distT="0" distB="0" distL="0" distR="0">
            <wp:extent cx="1133475" cy="2571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t="-14" r="-3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57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proofErr w:type="gramEnd"/>
      <w:r>
        <w:t xml:space="preserve"> Для сравнения, в АВЛ-дереве даже в самом плохом случае </w:t>
      </w:r>
      <w:proofErr w:type="gramStart"/>
      <w:r>
        <w:t>h&lt;</w:t>
      </w:r>
      <w:proofErr w:type="gramEnd"/>
      <w:r>
        <w:t xml:space="preserve">1.44 </w:t>
      </w:r>
      <w:proofErr w:type="spellStart"/>
      <w:r>
        <w:t>log</w:t>
      </w:r>
      <w:proofErr w:type="spellEnd"/>
      <w:r>
        <w:t xml:space="preserve"> n. Поэтому сложность поиска в двоичном Б-дереве и в АВЛ-дереве одинакова по порядку величины.</w:t>
      </w:r>
    </w:p>
    <w:p w:rsidR="008E3D28" w:rsidRDefault="008E3D28">
      <w:pPr>
        <w:spacing w:line="360" w:lineRule="auto"/>
        <w:ind w:firstLine="709"/>
        <w:jc w:val="both"/>
      </w:pPr>
      <w:r>
        <w:t>При построении двоичного Б-дерева реже приходится переставлять вершины, поэтому АВЛ-деревья предпочтительней в тех случаях, когда поиск ключей происходит значительно чаще, чем добавление новых элементов. Кроме того, существует зависимость от особенностей реализации, поэтому вопрос о применение того или иного тапа деревьев следует решать индивидуально для каждого конкретного случая.</w:t>
      </w:r>
    </w:p>
    <w:p w:rsidR="008E3D28" w:rsidRDefault="008E3D28">
      <w:pPr>
        <w:pStyle w:val="1"/>
        <w:pageBreakBefore/>
      </w:pPr>
      <w:bookmarkStart w:id="5" w:name="__RefHeading___Toc373_888777150"/>
      <w:bookmarkEnd w:id="5"/>
      <w:r>
        <w:lastRenderedPageBreak/>
        <w:t>3. ОСОБЕННОСТИ РЕАЛИЗАЦИИ АЛГОРИТМОВ</w:t>
      </w:r>
    </w:p>
    <w:p w:rsidR="008E3D28" w:rsidRDefault="008E3D28">
      <w:pPr>
        <w:spacing w:line="360" w:lineRule="auto"/>
        <w:ind w:firstLine="709"/>
        <w:jc w:val="both"/>
      </w:pPr>
      <w:r>
        <w:t>В ходе выполнения курсовой работы, помимо основных алгоритмов, потребовалось реализовать также несколько вспомогательных, необходимых для корректной работы программы.</w:t>
      </w:r>
    </w:p>
    <w:p w:rsidR="008E3D28" w:rsidRDefault="008E3D28">
      <w:pPr>
        <w:spacing w:line="360" w:lineRule="auto"/>
        <w:ind w:firstLine="709"/>
        <w:jc w:val="both"/>
      </w:pPr>
    </w:p>
    <w:p w:rsidR="008E3D28" w:rsidRDefault="008E3D28">
      <w:pPr>
        <w:pStyle w:val="2"/>
        <w:ind w:firstLine="737"/>
      </w:pPr>
      <w:bookmarkStart w:id="6" w:name="__RefHeading___Toc375_888777150"/>
      <w:bookmarkEnd w:id="6"/>
      <w:r>
        <w:t>1. Интерфейс программы</w:t>
      </w:r>
    </w:p>
    <w:p w:rsidR="008E3D28" w:rsidRDefault="008E3D28">
      <w:pPr>
        <w:spacing w:line="360" w:lineRule="auto"/>
        <w:ind w:firstLine="709"/>
        <w:jc w:val="both"/>
        <w:rPr>
          <w:b/>
          <w:i/>
        </w:rPr>
      </w:pPr>
      <w:r>
        <w:t>Для организации инте</w:t>
      </w:r>
      <w:r w:rsidR="00AF1781">
        <w:t>рфейса использовалась процедура</w:t>
      </w:r>
      <w:r>
        <w:t xml:space="preserve"> </w:t>
      </w:r>
      <w:proofErr w:type="spellStart"/>
      <w:r>
        <w:rPr>
          <w:i/>
          <w:iCs/>
        </w:rPr>
        <w:t>int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main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rPr>
          <w:b/>
          <w:i/>
        </w:rPr>
        <w:t xml:space="preserve">, </w:t>
      </w:r>
      <w:r>
        <w:t xml:space="preserve">которая обеспечивает корректное и незатруднительное использование программы и предоставляет возможность многократного выбора различных вариантов обработки базы данных, в зависимости от задач пользователя. </w:t>
      </w:r>
    </w:p>
    <w:p w:rsidR="008E3D28" w:rsidRDefault="008E3D28">
      <w:pPr>
        <w:spacing w:line="360" w:lineRule="auto"/>
        <w:ind w:firstLine="709"/>
        <w:jc w:val="both"/>
        <w:rPr>
          <w:b/>
          <w:i/>
        </w:rPr>
      </w:pPr>
    </w:p>
    <w:p w:rsidR="008E3D28" w:rsidRDefault="008E3D28">
      <w:pPr>
        <w:pStyle w:val="2"/>
        <w:ind w:firstLine="737"/>
      </w:pPr>
      <w:bookmarkStart w:id="7" w:name="__RefHeading___Toc377_888777150"/>
      <w:bookmarkEnd w:id="7"/>
      <w:r>
        <w:t>2</w:t>
      </w:r>
      <w:r>
        <w:rPr>
          <w:spacing w:val="40"/>
        </w:rPr>
        <w:t>. Загрузка и вывод базы данных</w:t>
      </w:r>
    </w:p>
    <w:p w:rsidR="008E3D28" w:rsidRDefault="008E3D28">
      <w:pPr>
        <w:spacing w:line="360" w:lineRule="auto"/>
        <w:ind w:firstLine="709"/>
        <w:jc w:val="both"/>
      </w:pPr>
      <w:r>
        <w:t xml:space="preserve">Для загрузки базы данных разработана процедура </w:t>
      </w:r>
      <w:proofErr w:type="spellStart"/>
      <w:r>
        <w:rPr>
          <w:i/>
          <w:iCs/>
        </w:rPr>
        <w:t>void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readDB</w:t>
      </w:r>
      <w:proofErr w:type="spellEnd"/>
      <w:r>
        <w:rPr>
          <w:i/>
          <w:iCs/>
        </w:rPr>
        <w:t xml:space="preserve"> ()</w:t>
      </w:r>
      <w:r>
        <w:t xml:space="preserve">, в которой производится считывание записей типа </w:t>
      </w:r>
      <w:proofErr w:type="spellStart"/>
      <w:r>
        <w:rPr>
          <w:i/>
        </w:rPr>
        <w:t>Input</w:t>
      </w:r>
      <w:proofErr w:type="spellEnd"/>
      <w:r>
        <w:t xml:space="preserve">, поля </w:t>
      </w:r>
      <w:proofErr w:type="spellStart"/>
      <w:r>
        <w:rPr>
          <w:i/>
          <w:iCs/>
        </w:rPr>
        <w:t>char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fio</w:t>
      </w:r>
      <w:proofErr w:type="spellEnd"/>
      <w:r>
        <w:rPr>
          <w:i/>
          <w:iCs/>
        </w:rPr>
        <w:t xml:space="preserve">[30] и </w:t>
      </w:r>
      <w:proofErr w:type="spellStart"/>
      <w:r>
        <w:rPr>
          <w:i/>
          <w:iCs/>
        </w:rPr>
        <w:t>char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attorney</w:t>
      </w:r>
      <w:proofErr w:type="spellEnd"/>
      <w:r>
        <w:rPr>
          <w:i/>
          <w:iCs/>
        </w:rPr>
        <w:t>[22]</w:t>
      </w:r>
      <w:r>
        <w:t xml:space="preserve"> которой переводятся в кодировку UTF-8 для последующего корректного вывода данных</w:t>
      </w:r>
      <w:r>
        <w:rPr>
          <w:i/>
        </w:rPr>
        <w:t xml:space="preserve">. </w:t>
      </w:r>
      <w:r>
        <w:t>Конвертированные поля вместе с остальным содержимым записи записываются в массив</w:t>
      </w:r>
      <w:r>
        <w:rPr>
          <w:i/>
        </w:rPr>
        <w:t xml:space="preserve"> </w:t>
      </w:r>
      <w:proofErr w:type="spellStart"/>
      <w:r>
        <w:rPr>
          <w:i/>
        </w:rPr>
        <w:t>Record</w:t>
      </w:r>
      <w:proofErr w:type="spellEnd"/>
      <w:r>
        <w:rPr>
          <w:i/>
        </w:rPr>
        <w:t xml:space="preserve"> DB [DB_SIZE], </w:t>
      </w:r>
      <w:r>
        <w:t xml:space="preserve">где </w:t>
      </w:r>
      <w:r>
        <w:rPr>
          <w:i/>
        </w:rPr>
        <w:t xml:space="preserve">DB_SIZE = 4000. </w:t>
      </w:r>
      <w:r>
        <w:t>Здесь же предусмотрена проверка на наличие файла, откуда выполняется считывание. Данная процедура вызывается независимо от желания пользователя, в то время как остальные он может выбрать посредствам меню.</w:t>
      </w:r>
    </w:p>
    <w:p w:rsidR="008E3D28" w:rsidRDefault="008E3D28">
      <w:pPr>
        <w:spacing w:line="360" w:lineRule="auto"/>
        <w:ind w:firstLine="709"/>
        <w:jc w:val="both"/>
      </w:pPr>
      <w:r>
        <w:t xml:space="preserve">Для изменения кодировок строк используются процедуры </w:t>
      </w:r>
      <w:proofErr w:type="spellStart"/>
      <w:r>
        <w:rPr>
          <w:i/>
          <w:iCs/>
        </w:rPr>
        <w:t>char</w:t>
      </w:r>
      <w:proofErr w:type="spellEnd"/>
      <w:r>
        <w:rPr>
          <w:i/>
          <w:iCs/>
        </w:rPr>
        <w:t>* cp866_to_utf8(</w:t>
      </w:r>
      <w:proofErr w:type="spellStart"/>
      <w:r>
        <w:rPr>
          <w:i/>
          <w:iCs/>
        </w:rPr>
        <w:t>const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char</w:t>
      </w:r>
      <w:proofErr w:type="spellEnd"/>
      <w:r>
        <w:rPr>
          <w:i/>
          <w:iCs/>
        </w:rPr>
        <w:t xml:space="preserve">* cp866_str) и </w:t>
      </w:r>
      <w:proofErr w:type="spellStart"/>
      <w:r>
        <w:rPr>
          <w:i/>
          <w:iCs/>
        </w:rPr>
        <w:t>static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</w:t>
      </w:r>
      <w:proofErr w:type="spellEnd"/>
      <w:r>
        <w:rPr>
          <w:i/>
          <w:iCs/>
        </w:rPr>
        <w:t xml:space="preserve"> unicode_to_utf8(</w:t>
      </w:r>
      <w:proofErr w:type="spellStart"/>
      <w:r>
        <w:rPr>
          <w:i/>
          <w:iCs/>
        </w:rPr>
        <w:t>unsigned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codepoint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char</w:t>
      </w:r>
      <w:proofErr w:type="spellEnd"/>
      <w:r>
        <w:rPr>
          <w:i/>
          <w:iCs/>
        </w:rPr>
        <w:t>* utf8).</w:t>
      </w:r>
    </w:p>
    <w:p w:rsidR="008E3D28" w:rsidRDefault="008E3D28">
      <w:pPr>
        <w:spacing w:line="360" w:lineRule="auto"/>
        <w:ind w:firstLine="709"/>
        <w:jc w:val="both"/>
        <w:rPr>
          <w:i/>
        </w:rPr>
      </w:pPr>
      <w:r>
        <w:t xml:space="preserve">За вывод элементов считанной базы данных отвечает процедура </w:t>
      </w:r>
      <w:proofErr w:type="spellStart"/>
      <w:r>
        <w:rPr>
          <w:i/>
        </w:rPr>
        <w:t>void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readDB</w:t>
      </w:r>
      <w:proofErr w:type="spellEnd"/>
      <w:r>
        <w:rPr>
          <w:i/>
        </w:rPr>
        <w:t xml:space="preserve"> (). </w:t>
      </w:r>
      <w:r>
        <w:t>Вывод отдельной страницы вынесен в отдельную процедуру</w:t>
      </w:r>
      <w:r>
        <w:rPr>
          <w:i/>
        </w:rPr>
        <w:t xml:space="preserve"> </w:t>
      </w:r>
      <w:proofErr w:type="spellStart"/>
      <w:r>
        <w:rPr>
          <w:i/>
        </w:rPr>
        <w:t>void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printPage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int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pagenum</w:t>
      </w:r>
      <w:proofErr w:type="spellEnd"/>
      <w:r>
        <w:rPr>
          <w:i/>
        </w:rPr>
        <w:t xml:space="preserve">). </w:t>
      </w:r>
      <w:r>
        <w:t xml:space="preserve"> Она предоставляет возможность постраничного просмотра базы </w:t>
      </w:r>
      <w:proofErr w:type="gramStart"/>
      <w:r>
        <w:t>данных</w:t>
      </w:r>
      <w:proofErr w:type="gramEnd"/>
      <w:r w:rsidR="00FB0FAA">
        <w:rPr>
          <w:lang w:val="en-US"/>
        </w:rPr>
        <w:t xml:space="preserve"> </w:t>
      </w:r>
      <w:proofErr w:type="gramStart"/>
      <w:r>
        <w:t>(</w:t>
      </w:r>
      <w:proofErr w:type="gramEnd"/>
      <w:r>
        <w:t xml:space="preserve">по 20 элементов на странице), смена страниц осуществляется вводом «y» с клавиатуры, ввод «n» </w:t>
      </w:r>
      <w:proofErr w:type="spellStart"/>
      <w:r>
        <w:t>перкращает</w:t>
      </w:r>
      <w:proofErr w:type="spellEnd"/>
      <w:r>
        <w:t xml:space="preserve"> вывод базы и возвращает в меню.</w:t>
      </w:r>
    </w:p>
    <w:p w:rsidR="008E3D28" w:rsidRDefault="008E3D28">
      <w:pPr>
        <w:spacing w:line="360" w:lineRule="auto"/>
        <w:ind w:firstLine="709"/>
        <w:jc w:val="both"/>
        <w:rPr>
          <w:i/>
        </w:rPr>
      </w:pPr>
    </w:p>
    <w:p w:rsidR="008E3D28" w:rsidRDefault="008E3D28">
      <w:pPr>
        <w:pStyle w:val="2"/>
        <w:ind w:firstLine="737"/>
      </w:pPr>
      <w:bookmarkStart w:id="8" w:name="__RefHeading___Toc379_888777150"/>
      <w:bookmarkEnd w:id="8"/>
      <w:r>
        <w:t>3</w:t>
      </w:r>
      <w:r>
        <w:rPr>
          <w:spacing w:val="40"/>
        </w:rPr>
        <w:t>. Вспомогательные функции и процедуры для сортировки данных</w:t>
      </w:r>
    </w:p>
    <w:p w:rsidR="008E3D28" w:rsidRDefault="008E3D28">
      <w:pPr>
        <w:spacing w:line="360" w:lineRule="auto"/>
        <w:ind w:firstLine="709"/>
        <w:jc w:val="both"/>
      </w:pPr>
      <w:r>
        <w:t xml:space="preserve">При сортировке базы данных потребовалось реализовать дополнительную процедуру </w:t>
      </w:r>
      <w:proofErr w:type="spellStart"/>
      <w:r>
        <w:rPr>
          <w:i/>
          <w:iCs/>
        </w:rPr>
        <w:t>int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less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Record</w:t>
      </w:r>
      <w:proofErr w:type="spellEnd"/>
      <w:r>
        <w:rPr>
          <w:i/>
          <w:iCs/>
        </w:rPr>
        <w:t xml:space="preserve"> * x, </w:t>
      </w:r>
      <w:proofErr w:type="spellStart"/>
      <w:r>
        <w:rPr>
          <w:i/>
          <w:iCs/>
        </w:rPr>
        <w:t>Record</w:t>
      </w:r>
      <w:proofErr w:type="spellEnd"/>
      <w:r>
        <w:rPr>
          <w:i/>
          <w:iCs/>
        </w:rPr>
        <w:t xml:space="preserve"> * y)</w:t>
      </w:r>
      <w:r>
        <w:rPr>
          <w:i/>
        </w:rPr>
        <w:t xml:space="preserve"> </w:t>
      </w:r>
      <w:r>
        <w:t xml:space="preserve">для сравнения двух записей по сумме и дате, сравнение дат происходит с помощью процедуры </w:t>
      </w:r>
      <w:proofErr w:type="spellStart"/>
      <w:r>
        <w:rPr>
          <w:i/>
          <w:iCs/>
        </w:rPr>
        <w:t>int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compareDates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char</w:t>
      </w:r>
      <w:proofErr w:type="spellEnd"/>
      <w:r>
        <w:rPr>
          <w:i/>
          <w:iCs/>
        </w:rPr>
        <w:t xml:space="preserve"> x[10], </w:t>
      </w:r>
      <w:proofErr w:type="spellStart"/>
      <w:r>
        <w:rPr>
          <w:i/>
          <w:iCs/>
        </w:rPr>
        <w:t>char</w:t>
      </w:r>
      <w:proofErr w:type="spellEnd"/>
      <w:r>
        <w:rPr>
          <w:i/>
          <w:iCs/>
        </w:rPr>
        <w:t xml:space="preserve"> y[10]), </w:t>
      </w:r>
      <w:r>
        <w:t>вызываемой из процедуры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int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less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Record</w:t>
      </w:r>
      <w:proofErr w:type="spellEnd"/>
      <w:r>
        <w:rPr>
          <w:i/>
          <w:iCs/>
        </w:rPr>
        <w:t xml:space="preserve"> * x, </w:t>
      </w:r>
      <w:proofErr w:type="spellStart"/>
      <w:r>
        <w:rPr>
          <w:i/>
          <w:iCs/>
        </w:rPr>
        <w:t>Record</w:t>
      </w:r>
      <w:proofErr w:type="spellEnd"/>
      <w:r>
        <w:rPr>
          <w:i/>
          <w:iCs/>
        </w:rPr>
        <w:t xml:space="preserve"> * y).</w:t>
      </w:r>
    </w:p>
    <w:p w:rsidR="008E3D28" w:rsidRDefault="008E3D28">
      <w:pPr>
        <w:spacing w:line="360" w:lineRule="auto"/>
        <w:ind w:firstLine="709"/>
        <w:jc w:val="both"/>
      </w:pPr>
      <w:r>
        <w:lastRenderedPageBreak/>
        <w:t>Поскольку для метода прямого слияния используются очереди, для осуществления сортировки из элементов массива формируется очередь с помощью процедуры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void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fillQueue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Queue</w:t>
      </w:r>
      <w:proofErr w:type="spellEnd"/>
      <w:r>
        <w:rPr>
          <w:i/>
          <w:iCs/>
        </w:rPr>
        <w:t xml:space="preserve"> ** </w:t>
      </w:r>
      <w:proofErr w:type="spellStart"/>
      <w:r>
        <w:rPr>
          <w:i/>
          <w:iCs/>
        </w:rPr>
        <w:t>tail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Queue</w:t>
      </w:r>
      <w:proofErr w:type="spellEnd"/>
      <w:r>
        <w:rPr>
          <w:i/>
          <w:iCs/>
        </w:rPr>
        <w:t xml:space="preserve"> ** </w:t>
      </w:r>
      <w:proofErr w:type="spellStart"/>
      <w:r>
        <w:rPr>
          <w:i/>
          <w:iCs/>
        </w:rPr>
        <w:t>head</w:t>
      </w:r>
      <w:proofErr w:type="spellEnd"/>
      <w:r>
        <w:rPr>
          <w:i/>
          <w:iCs/>
        </w:rPr>
        <w:t>).</w:t>
      </w:r>
    </w:p>
    <w:p w:rsidR="008E3D28" w:rsidRDefault="008E3D28">
      <w:pPr>
        <w:spacing w:line="360" w:lineRule="auto"/>
        <w:ind w:firstLine="709"/>
        <w:jc w:val="both"/>
      </w:pPr>
      <w:r>
        <w:t xml:space="preserve">При использовании алгоритма сортировки методом прямого слияния приходится неоднократно формировать очереди из сортируемых элементов. Чтобы избежать переполнения памяти, ранее созданные очереди освобождаются с помощью процедуры </w:t>
      </w:r>
      <w:proofErr w:type="spellStart"/>
      <w:r>
        <w:rPr>
          <w:i/>
          <w:iCs/>
        </w:rPr>
        <w:t>void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free_</w:t>
      </w:r>
      <w:proofErr w:type="gramStart"/>
      <w:r>
        <w:rPr>
          <w:i/>
          <w:iCs/>
        </w:rPr>
        <w:t>queue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Queue</w:t>
      </w:r>
      <w:proofErr w:type="spellEnd"/>
      <w:r>
        <w:rPr>
          <w:i/>
          <w:iCs/>
        </w:rPr>
        <w:t xml:space="preserve"> **</w:t>
      </w:r>
      <w:proofErr w:type="spellStart"/>
      <w:r>
        <w:rPr>
          <w:i/>
          <w:iCs/>
        </w:rPr>
        <w:t>tail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Queue</w:t>
      </w:r>
      <w:proofErr w:type="spellEnd"/>
      <w:r>
        <w:rPr>
          <w:i/>
          <w:iCs/>
        </w:rPr>
        <w:t xml:space="preserve"> **</w:t>
      </w:r>
      <w:proofErr w:type="spellStart"/>
      <w:r>
        <w:rPr>
          <w:i/>
          <w:iCs/>
        </w:rPr>
        <w:t>head</w:t>
      </w:r>
      <w:proofErr w:type="spellEnd"/>
      <w:r>
        <w:rPr>
          <w:i/>
          <w:iCs/>
        </w:rPr>
        <w:t>).</w:t>
      </w:r>
    </w:p>
    <w:p w:rsidR="008E3D28" w:rsidRDefault="008E3D28">
      <w:pPr>
        <w:spacing w:line="360" w:lineRule="auto"/>
        <w:ind w:firstLine="709"/>
        <w:jc w:val="both"/>
      </w:pPr>
      <w:r>
        <w:t>Формирование индексного массива происходит с помощью процедуры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void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formIndexed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Queue</w:t>
      </w:r>
      <w:proofErr w:type="spellEnd"/>
      <w:r>
        <w:rPr>
          <w:i/>
          <w:iCs/>
        </w:rPr>
        <w:t xml:space="preserve"> ** </w:t>
      </w:r>
      <w:proofErr w:type="spellStart"/>
      <w:r>
        <w:rPr>
          <w:i/>
          <w:iCs/>
        </w:rPr>
        <w:t>tail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Queue</w:t>
      </w:r>
      <w:proofErr w:type="spellEnd"/>
      <w:r>
        <w:rPr>
          <w:i/>
          <w:iCs/>
        </w:rPr>
        <w:t xml:space="preserve"> ** </w:t>
      </w:r>
      <w:proofErr w:type="spellStart"/>
      <w:r>
        <w:rPr>
          <w:i/>
          <w:iCs/>
        </w:rPr>
        <w:t>head</w:t>
      </w:r>
      <w:proofErr w:type="spellEnd"/>
      <w:r>
        <w:rPr>
          <w:i/>
          <w:iCs/>
        </w:rPr>
        <w:t>).</w:t>
      </w:r>
    </w:p>
    <w:p w:rsidR="008E3D28" w:rsidRDefault="008E3D28">
      <w:pPr>
        <w:spacing w:line="360" w:lineRule="auto"/>
        <w:ind w:firstLine="709"/>
        <w:jc w:val="both"/>
      </w:pPr>
      <w:r>
        <w:t>Вывод отсортированного массива производится с помощью процедуры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void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printSortedDB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).</w:t>
      </w:r>
    </w:p>
    <w:p w:rsidR="008E3D28" w:rsidRDefault="008E3D28">
      <w:pPr>
        <w:pStyle w:val="2"/>
        <w:ind w:firstLine="737"/>
      </w:pPr>
      <w:bookmarkStart w:id="9" w:name="__RefHeading___Toc381_888777150"/>
      <w:bookmarkEnd w:id="9"/>
      <w:r>
        <w:t>4</w:t>
      </w:r>
      <w:r>
        <w:rPr>
          <w:spacing w:val="40"/>
        </w:rPr>
        <w:t>. Особенности реализации бинарного поиска</w:t>
      </w:r>
    </w:p>
    <w:p w:rsidR="008E3D28" w:rsidRDefault="008E3D28">
      <w:pPr>
        <w:spacing w:line="360" w:lineRule="auto"/>
        <w:ind w:firstLine="709"/>
        <w:jc w:val="both"/>
      </w:pPr>
      <w:r>
        <w:t>При реализации поиска была использована вторая версия двоичного поиска, так как в результате ее выполнения возвращается номер самого левого из найденных элементов, благодаря чему легко найти и вывести остальные элементы, лишь просмотрев оставшуюся правую часть массива.</w:t>
      </w:r>
    </w:p>
    <w:p w:rsidR="008E3D28" w:rsidRDefault="008E3D28">
      <w:pPr>
        <w:spacing w:line="360" w:lineRule="auto"/>
        <w:ind w:firstLine="709"/>
        <w:jc w:val="both"/>
      </w:pPr>
    </w:p>
    <w:p w:rsidR="008E3D28" w:rsidRDefault="008E3D28">
      <w:pPr>
        <w:pStyle w:val="2"/>
        <w:ind w:firstLine="737"/>
      </w:pPr>
      <w:bookmarkStart w:id="10" w:name="__RefHeading___Toc383_888777150"/>
      <w:bookmarkEnd w:id="10"/>
      <w:r>
        <w:t>5</w:t>
      </w:r>
      <w:r>
        <w:rPr>
          <w:spacing w:val="40"/>
        </w:rPr>
        <w:t>. Вспомогательные функции и процедуры для построения двоичного Б-дерева</w:t>
      </w:r>
    </w:p>
    <w:p w:rsidR="008E3D28" w:rsidRDefault="008E3D28">
      <w:pPr>
        <w:spacing w:line="360" w:lineRule="auto"/>
        <w:ind w:firstLine="709"/>
        <w:jc w:val="both"/>
      </w:pPr>
      <w:r>
        <w:t xml:space="preserve">Также как и для очереди, при неоднократном построении дерева требуется освобождать память, эту функцию выполняет процедура </w:t>
      </w:r>
      <w:proofErr w:type="spellStart"/>
      <w:r>
        <w:rPr>
          <w:i/>
          <w:iCs/>
        </w:rPr>
        <w:t>void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free_</w:t>
      </w:r>
      <w:proofErr w:type="gramStart"/>
      <w:r>
        <w:rPr>
          <w:i/>
          <w:iCs/>
        </w:rPr>
        <w:t>btree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BNODE *</w:t>
      </w:r>
      <w:proofErr w:type="spellStart"/>
      <w:r>
        <w:rPr>
          <w:i/>
          <w:iCs/>
        </w:rPr>
        <w:t>root</w:t>
      </w:r>
      <w:proofErr w:type="spellEnd"/>
      <w:r>
        <w:rPr>
          <w:i/>
          <w:iCs/>
        </w:rPr>
        <w:t>)</w:t>
      </w:r>
      <w:r>
        <w:rPr>
          <w:i/>
        </w:rPr>
        <w:t>.</w:t>
      </w:r>
      <w:r>
        <w:t xml:space="preserve"> Для вывода дерева на экран используется процедура </w:t>
      </w:r>
      <w:proofErr w:type="spellStart"/>
      <w:r>
        <w:rPr>
          <w:i/>
        </w:rPr>
        <w:t>void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printBtree</w:t>
      </w:r>
      <w:proofErr w:type="spellEnd"/>
      <w:r>
        <w:rPr>
          <w:i/>
        </w:rPr>
        <w:t>(</w:t>
      </w:r>
      <w:proofErr w:type="gramEnd"/>
      <w:r>
        <w:rPr>
          <w:i/>
        </w:rPr>
        <w:t>BNODE *</w:t>
      </w:r>
      <w:proofErr w:type="spellStart"/>
      <w:r>
        <w:rPr>
          <w:i/>
        </w:rPr>
        <w:t>root</w:t>
      </w:r>
      <w:proofErr w:type="spellEnd"/>
      <w:r>
        <w:rPr>
          <w:i/>
        </w:rPr>
        <w:t>)</w:t>
      </w:r>
      <w:r>
        <w:t>, представляющая собой обход дерева слева – направо.</w:t>
      </w:r>
    </w:p>
    <w:p w:rsidR="008E3D28" w:rsidRDefault="008E3D28">
      <w:pPr>
        <w:spacing w:line="360" w:lineRule="auto"/>
        <w:ind w:firstLine="709"/>
        <w:jc w:val="both"/>
        <w:rPr>
          <w:spacing w:val="40"/>
        </w:rPr>
      </w:pPr>
      <w:r>
        <w:t xml:space="preserve">Процедура </w:t>
      </w:r>
      <w:r>
        <w:rPr>
          <w:i/>
          <w:lang w:val="en-US"/>
        </w:rPr>
        <w:t>void</w:t>
      </w:r>
      <w:r>
        <w:rPr>
          <w:i/>
        </w:rPr>
        <w:t xml:space="preserve"> </w:t>
      </w:r>
      <w:proofErr w:type="spellStart"/>
      <w:proofErr w:type="gramStart"/>
      <w:r>
        <w:rPr>
          <w:i/>
          <w:lang w:val="en-US"/>
        </w:rPr>
        <w:t>searchInBtree</w:t>
      </w:r>
      <w:proofErr w:type="spellEnd"/>
      <w:r w:rsidRPr="004345C1">
        <w:rPr>
          <w:i/>
        </w:rPr>
        <w:t>(</w:t>
      </w:r>
      <w:proofErr w:type="gramEnd"/>
      <w:r>
        <w:rPr>
          <w:i/>
          <w:lang w:val="en-US"/>
        </w:rPr>
        <w:t>BNODE</w:t>
      </w:r>
      <w:r w:rsidRPr="004345C1">
        <w:rPr>
          <w:i/>
        </w:rPr>
        <w:t xml:space="preserve"> *</w:t>
      </w:r>
      <w:r>
        <w:rPr>
          <w:i/>
          <w:lang w:val="en-US"/>
        </w:rPr>
        <w:t>root</w:t>
      </w:r>
      <w:r w:rsidRPr="004345C1">
        <w:rPr>
          <w:i/>
        </w:rPr>
        <w:t xml:space="preserve">, </w:t>
      </w:r>
      <w:r>
        <w:rPr>
          <w:i/>
          <w:lang w:val="en-US"/>
        </w:rPr>
        <w:t>char</w:t>
      </w:r>
      <w:r w:rsidRPr="004345C1">
        <w:rPr>
          <w:i/>
        </w:rPr>
        <w:t xml:space="preserve"> *</w:t>
      </w:r>
      <w:r>
        <w:rPr>
          <w:i/>
          <w:lang w:val="en-US"/>
        </w:rPr>
        <w:t>attorney</w:t>
      </w:r>
      <w:r w:rsidRPr="004345C1">
        <w:rPr>
          <w:i/>
        </w:rPr>
        <w:t>_</w:t>
      </w:r>
      <w:r>
        <w:rPr>
          <w:i/>
          <w:lang w:val="en-US"/>
        </w:rPr>
        <w:t>name</w:t>
      </w:r>
      <w:r w:rsidRPr="004345C1">
        <w:rPr>
          <w:i/>
        </w:rPr>
        <w:t>)</w:t>
      </w:r>
      <w:r>
        <w:t xml:space="preserve"> выполняет вывод результатов поиска в дереве.</w:t>
      </w:r>
      <w:r w:rsidR="00AF1781">
        <w:rPr>
          <w:rStyle w:val="af2"/>
        </w:rPr>
        <w:footnoteReference w:id="1"/>
      </w:r>
    </w:p>
    <w:p w:rsidR="008E3D28" w:rsidRDefault="008E3D28">
      <w:pPr>
        <w:spacing w:line="360" w:lineRule="auto"/>
        <w:ind w:firstLine="709"/>
        <w:jc w:val="both"/>
        <w:rPr>
          <w:spacing w:val="40"/>
        </w:rPr>
      </w:pPr>
    </w:p>
    <w:p w:rsidR="008E3D28" w:rsidRDefault="008E3D28">
      <w:pPr>
        <w:spacing w:line="360" w:lineRule="auto"/>
        <w:ind w:firstLine="709"/>
        <w:jc w:val="both"/>
        <w:rPr>
          <w:spacing w:val="40"/>
          <w:lang w:val="ru-RU" w:eastAsia="ru-RU"/>
        </w:rPr>
      </w:pPr>
    </w:p>
    <w:p w:rsidR="008E3D28" w:rsidRDefault="008E3D28">
      <w:pPr>
        <w:pStyle w:val="1"/>
        <w:pageBreakBefore/>
      </w:pPr>
      <w:bookmarkStart w:id="11" w:name="__RefHeading___Toc385_888777150"/>
      <w:bookmarkEnd w:id="11"/>
      <w:r>
        <w:lastRenderedPageBreak/>
        <w:t>4. ОПИСАНИЕ ПРОГРАММЫ</w:t>
      </w:r>
    </w:p>
    <w:p w:rsidR="008E3D28" w:rsidRDefault="008E3D28">
      <w:pPr>
        <w:pStyle w:val="2"/>
        <w:ind w:firstLine="737"/>
        <w:rPr>
          <w:b/>
          <w:spacing w:val="100"/>
        </w:rPr>
      </w:pPr>
      <w:bookmarkStart w:id="12" w:name="__RefHeading___Toc387_888777150"/>
      <w:bookmarkEnd w:id="12"/>
      <w:r>
        <w:t>4.1. Основные переменные и структуры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r>
        <w:rPr>
          <w:b/>
          <w:spacing w:val="100"/>
        </w:rPr>
        <w:t>***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proofErr w:type="spellStart"/>
      <w:proofErr w:type="gramStart"/>
      <w:r>
        <w:rPr>
          <w:b/>
          <w:lang w:val="en-US"/>
        </w:rPr>
        <w:t>typedef</w:t>
      </w:r>
      <w:proofErr w:type="spellEnd"/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struct</w:t>
      </w:r>
      <w:proofErr w:type="spellEnd"/>
      <w:r>
        <w:rPr>
          <w:b/>
          <w:lang w:val="en-US"/>
        </w:rPr>
        <w:t xml:space="preserve"> Input {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r>
        <w:rPr>
          <w:b/>
          <w:lang w:val="en-US"/>
        </w:rPr>
        <w:t xml:space="preserve">    </w:t>
      </w:r>
      <w:proofErr w:type="gramStart"/>
      <w:r>
        <w:rPr>
          <w:b/>
          <w:lang w:val="en-US"/>
        </w:rPr>
        <w:t>char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fio</w:t>
      </w:r>
      <w:proofErr w:type="spellEnd"/>
      <w:r>
        <w:rPr>
          <w:b/>
          <w:lang w:val="en-US"/>
        </w:rPr>
        <w:t>[30];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r>
        <w:rPr>
          <w:b/>
          <w:lang w:val="en-US"/>
        </w:rPr>
        <w:t xml:space="preserve">    </w:t>
      </w:r>
      <w:proofErr w:type="gramStart"/>
      <w:r>
        <w:rPr>
          <w:b/>
          <w:lang w:val="en-US"/>
        </w:rPr>
        <w:t>unsigned</w:t>
      </w:r>
      <w:proofErr w:type="gramEnd"/>
      <w:r>
        <w:rPr>
          <w:b/>
          <w:lang w:val="en-US"/>
        </w:rPr>
        <w:t xml:space="preserve"> short sum;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r>
        <w:rPr>
          <w:b/>
          <w:lang w:val="en-US"/>
        </w:rPr>
        <w:t xml:space="preserve">    </w:t>
      </w:r>
      <w:proofErr w:type="gramStart"/>
      <w:r>
        <w:rPr>
          <w:b/>
          <w:lang w:val="en-US"/>
        </w:rPr>
        <w:t>char</w:t>
      </w:r>
      <w:proofErr w:type="gramEnd"/>
      <w:r>
        <w:rPr>
          <w:b/>
          <w:lang w:val="en-US"/>
        </w:rPr>
        <w:t xml:space="preserve"> date[10];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r>
        <w:rPr>
          <w:b/>
          <w:lang w:val="en-US"/>
        </w:rPr>
        <w:t xml:space="preserve">    </w:t>
      </w:r>
      <w:proofErr w:type="gramStart"/>
      <w:r>
        <w:rPr>
          <w:b/>
          <w:lang w:val="en-US"/>
        </w:rPr>
        <w:t>char</w:t>
      </w:r>
      <w:proofErr w:type="gramEnd"/>
      <w:r>
        <w:rPr>
          <w:b/>
          <w:lang w:val="en-US"/>
        </w:rPr>
        <w:t xml:space="preserve"> attorney[22];</w:t>
      </w:r>
    </w:p>
    <w:p w:rsidR="00AF1781" w:rsidRPr="00AF1781" w:rsidRDefault="008E3D28" w:rsidP="00AF1781">
      <w:pPr>
        <w:spacing w:line="360" w:lineRule="auto"/>
        <w:ind w:firstLine="709"/>
        <w:jc w:val="both"/>
        <w:rPr>
          <w:b/>
          <w:lang w:val="en-US"/>
        </w:rPr>
      </w:pPr>
      <w:r>
        <w:rPr>
          <w:b/>
          <w:lang w:val="en-US"/>
        </w:rPr>
        <w:t>} Input;</w:t>
      </w:r>
    </w:p>
    <w:p w:rsidR="008E3D28" w:rsidRDefault="008E3D28">
      <w:pPr>
        <w:spacing w:line="360" w:lineRule="auto"/>
        <w:ind w:firstLine="709"/>
        <w:jc w:val="both"/>
      </w:pPr>
      <w:r>
        <w:t>Запись</w:t>
      </w:r>
      <w:r w:rsidRPr="004345C1">
        <w:t>, используемая для считывания базы данных “Обманутые вкладчики”</w:t>
      </w:r>
    </w:p>
    <w:p w:rsidR="00AF1781" w:rsidRPr="00AF1781" w:rsidRDefault="00AF1781">
      <w:pPr>
        <w:spacing w:line="360" w:lineRule="auto"/>
        <w:ind w:firstLine="709"/>
        <w:jc w:val="both"/>
        <w:rPr>
          <w:b/>
          <w:spacing w:val="100"/>
          <w:lang w:val="en-US"/>
        </w:rPr>
      </w:pPr>
      <w:r w:rsidRPr="00AF1781">
        <w:rPr>
          <w:spacing w:val="100"/>
          <w:lang w:val="en-US"/>
        </w:rPr>
        <w:t>***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proofErr w:type="spellStart"/>
      <w:proofErr w:type="gramStart"/>
      <w:r>
        <w:rPr>
          <w:b/>
          <w:lang w:val="en-US"/>
        </w:rPr>
        <w:t>typedef</w:t>
      </w:r>
      <w:proofErr w:type="spellEnd"/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struct</w:t>
      </w:r>
      <w:proofErr w:type="spellEnd"/>
      <w:r>
        <w:rPr>
          <w:b/>
          <w:lang w:val="en-US"/>
        </w:rPr>
        <w:t xml:space="preserve"> Record {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r>
        <w:rPr>
          <w:b/>
          <w:lang w:val="en-US"/>
        </w:rPr>
        <w:t xml:space="preserve">    </w:t>
      </w:r>
      <w:proofErr w:type="gramStart"/>
      <w:r>
        <w:rPr>
          <w:b/>
          <w:lang w:val="en-US"/>
        </w:rPr>
        <w:t>char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fio</w:t>
      </w:r>
      <w:proofErr w:type="spellEnd"/>
      <w:r>
        <w:rPr>
          <w:b/>
          <w:lang w:val="en-US"/>
        </w:rPr>
        <w:t>[64];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r>
        <w:rPr>
          <w:b/>
          <w:lang w:val="en-US"/>
        </w:rPr>
        <w:t xml:space="preserve">    </w:t>
      </w:r>
      <w:proofErr w:type="gramStart"/>
      <w:r>
        <w:rPr>
          <w:b/>
          <w:lang w:val="en-US"/>
        </w:rPr>
        <w:t>unsigned</w:t>
      </w:r>
      <w:proofErr w:type="gramEnd"/>
      <w:r>
        <w:rPr>
          <w:b/>
          <w:lang w:val="en-US"/>
        </w:rPr>
        <w:t xml:space="preserve"> short sum;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r>
        <w:rPr>
          <w:b/>
          <w:lang w:val="en-US"/>
        </w:rPr>
        <w:t xml:space="preserve">    </w:t>
      </w:r>
      <w:proofErr w:type="gramStart"/>
      <w:r>
        <w:rPr>
          <w:b/>
          <w:lang w:val="en-US"/>
        </w:rPr>
        <w:t>char</w:t>
      </w:r>
      <w:proofErr w:type="gramEnd"/>
      <w:r>
        <w:rPr>
          <w:b/>
          <w:lang w:val="en-US"/>
        </w:rPr>
        <w:t xml:space="preserve"> date[10];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r>
        <w:rPr>
          <w:b/>
          <w:lang w:val="en-US"/>
        </w:rPr>
        <w:t xml:space="preserve">    </w:t>
      </w:r>
      <w:proofErr w:type="gramStart"/>
      <w:r>
        <w:rPr>
          <w:b/>
          <w:lang w:val="en-US"/>
        </w:rPr>
        <w:t>char</w:t>
      </w:r>
      <w:proofErr w:type="gramEnd"/>
      <w:r>
        <w:rPr>
          <w:b/>
          <w:lang w:val="en-US"/>
        </w:rPr>
        <w:t xml:space="preserve"> attorney[44];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r>
        <w:rPr>
          <w:b/>
          <w:lang w:val="en-US"/>
        </w:rPr>
        <w:t xml:space="preserve">    </w:t>
      </w:r>
      <w:proofErr w:type="spellStart"/>
      <w:proofErr w:type="gramStart"/>
      <w:r>
        <w:rPr>
          <w:b/>
          <w:lang w:val="en-US"/>
        </w:rPr>
        <w:t>int</w:t>
      </w:r>
      <w:proofErr w:type="spellEnd"/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originalIndex</w:t>
      </w:r>
      <w:proofErr w:type="spellEnd"/>
      <w:r>
        <w:rPr>
          <w:b/>
          <w:lang w:val="en-US"/>
        </w:rPr>
        <w:t>;</w:t>
      </w:r>
    </w:p>
    <w:p w:rsidR="008E3D28" w:rsidRPr="004345C1" w:rsidRDefault="008E3D28">
      <w:pPr>
        <w:spacing w:line="360" w:lineRule="auto"/>
        <w:ind w:firstLine="709"/>
        <w:jc w:val="both"/>
        <w:rPr>
          <w:lang w:val="en-US"/>
        </w:rPr>
      </w:pPr>
      <w:r>
        <w:rPr>
          <w:b/>
          <w:lang w:val="en-US"/>
        </w:rPr>
        <w:t>} Record;</w:t>
      </w:r>
    </w:p>
    <w:p w:rsidR="008E3D28" w:rsidRDefault="008E3D28" w:rsidP="00AF1781">
      <w:pPr>
        <w:spacing w:line="360" w:lineRule="auto"/>
        <w:ind w:firstLine="709"/>
        <w:jc w:val="both"/>
      </w:pPr>
      <w:r>
        <w:t>Запись, использу</w:t>
      </w:r>
      <w:r w:rsidR="00AF1781">
        <w:t>емая для работы с базой данных.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  <w:r w:rsidRPr="004345C1">
        <w:rPr>
          <w:b/>
          <w:spacing w:val="100"/>
          <w:lang w:val="en-US"/>
        </w:rPr>
        <w:t>***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  <w:proofErr w:type="spellStart"/>
      <w:proofErr w:type="gramStart"/>
      <w:r w:rsidRPr="004345C1">
        <w:rPr>
          <w:b/>
          <w:lang w:val="en-US"/>
        </w:rPr>
        <w:t>typedef</w:t>
      </w:r>
      <w:proofErr w:type="spellEnd"/>
      <w:proofErr w:type="gramEnd"/>
      <w:r w:rsidRPr="004345C1">
        <w:rPr>
          <w:b/>
          <w:lang w:val="en-US"/>
        </w:rPr>
        <w:t xml:space="preserve"> </w:t>
      </w:r>
      <w:proofErr w:type="spellStart"/>
      <w:r w:rsidRPr="004345C1">
        <w:rPr>
          <w:b/>
          <w:lang w:val="en-US"/>
        </w:rPr>
        <w:t>struct</w:t>
      </w:r>
      <w:proofErr w:type="spellEnd"/>
      <w:r w:rsidRPr="004345C1">
        <w:rPr>
          <w:b/>
          <w:lang w:val="en-US"/>
        </w:rPr>
        <w:t xml:space="preserve"> Queue {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  <w:r w:rsidRPr="004345C1">
        <w:rPr>
          <w:b/>
          <w:lang w:val="en-US"/>
        </w:rPr>
        <w:t xml:space="preserve">    Record * data;</w:t>
      </w:r>
    </w:p>
    <w:p w:rsidR="008E3D28" w:rsidRDefault="008E3D28">
      <w:pPr>
        <w:spacing w:line="360" w:lineRule="auto"/>
        <w:ind w:firstLine="709"/>
        <w:jc w:val="both"/>
        <w:rPr>
          <w:b/>
        </w:rPr>
      </w:pPr>
      <w:r w:rsidRPr="004345C1">
        <w:rPr>
          <w:b/>
          <w:lang w:val="en-US"/>
        </w:rPr>
        <w:t xml:space="preserve">    </w:t>
      </w:r>
      <w:proofErr w:type="spellStart"/>
      <w:r>
        <w:rPr>
          <w:b/>
        </w:rPr>
        <w:t>struct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Queue</w:t>
      </w:r>
      <w:proofErr w:type="spellEnd"/>
      <w:r>
        <w:rPr>
          <w:b/>
        </w:rPr>
        <w:t xml:space="preserve"> * </w:t>
      </w:r>
      <w:proofErr w:type="spellStart"/>
      <w:r>
        <w:rPr>
          <w:b/>
        </w:rPr>
        <w:t>next</w:t>
      </w:r>
      <w:proofErr w:type="spellEnd"/>
      <w:r>
        <w:rPr>
          <w:b/>
        </w:rPr>
        <w:t>;</w:t>
      </w:r>
    </w:p>
    <w:p w:rsidR="008E3D28" w:rsidRDefault="008E3D28">
      <w:pPr>
        <w:spacing w:line="360" w:lineRule="auto"/>
        <w:ind w:firstLine="709"/>
        <w:jc w:val="both"/>
      </w:pPr>
      <w:r>
        <w:rPr>
          <w:b/>
        </w:rPr>
        <w:t xml:space="preserve">} </w:t>
      </w:r>
      <w:proofErr w:type="spellStart"/>
      <w:r>
        <w:rPr>
          <w:b/>
        </w:rPr>
        <w:t>Queue</w:t>
      </w:r>
      <w:proofErr w:type="spellEnd"/>
      <w:r>
        <w:rPr>
          <w:b/>
        </w:rPr>
        <w:t>;</w:t>
      </w:r>
    </w:p>
    <w:p w:rsidR="008E3D28" w:rsidRDefault="008E3D28">
      <w:pPr>
        <w:spacing w:line="360" w:lineRule="auto"/>
        <w:ind w:firstLine="709"/>
        <w:jc w:val="both"/>
        <w:rPr>
          <w:b/>
        </w:rPr>
      </w:pPr>
      <w:r>
        <w:t>Структура(</w:t>
      </w:r>
      <w:r>
        <w:rPr>
          <w:u w:val="single"/>
        </w:rPr>
        <w:t>список</w:t>
      </w:r>
      <w:r>
        <w:t>), используемая при сортировке базы данных.</w:t>
      </w:r>
    </w:p>
    <w:p w:rsidR="008E3D28" w:rsidRDefault="008E3D28">
      <w:pPr>
        <w:spacing w:line="360" w:lineRule="auto"/>
        <w:ind w:firstLine="709"/>
        <w:jc w:val="both"/>
        <w:rPr>
          <w:b/>
        </w:rPr>
      </w:pPr>
      <w:proofErr w:type="spellStart"/>
      <w:r>
        <w:rPr>
          <w:b/>
        </w:rPr>
        <w:t>struct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Queue</w:t>
      </w:r>
      <w:proofErr w:type="spellEnd"/>
      <w:r>
        <w:rPr>
          <w:b/>
        </w:rPr>
        <w:t xml:space="preserve"> * </w:t>
      </w:r>
      <w:proofErr w:type="spellStart"/>
      <w:r>
        <w:rPr>
          <w:b/>
        </w:rPr>
        <w:t>next</w:t>
      </w:r>
      <w:proofErr w:type="spellEnd"/>
      <w:r>
        <w:rPr>
          <w:b/>
        </w:rPr>
        <w:t xml:space="preserve"> – </w:t>
      </w:r>
      <w:r>
        <w:t>указатель на следующие элемент;</w:t>
      </w:r>
    </w:p>
    <w:p w:rsidR="008E3D28" w:rsidRDefault="008E3D28">
      <w:pPr>
        <w:spacing w:line="360" w:lineRule="auto"/>
        <w:ind w:firstLine="709"/>
        <w:jc w:val="both"/>
      </w:pPr>
      <w:r>
        <w:rPr>
          <w:b/>
        </w:rPr>
        <w:tab/>
      </w:r>
      <w:r>
        <w:rPr>
          <w:b/>
          <w:lang w:val="en-US"/>
        </w:rPr>
        <w:t>Record</w:t>
      </w:r>
      <w:r w:rsidRPr="004345C1">
        <w:rPr>
          <w:b/>
        </w:rPr>
        <w:t xml:space="preserve"> * </w:t>
      </w:r>
      <w:r>
        <w:rPr>
          <w:b/>
          <w:lang w:val="en-US"/>
        </w:rPr>
        <w:t>data</w:t>
      </w:r>
      <w:r>
        <w:rPr>
          <w:b/>
        </w:rPr>
        <w:t xml:space="preserve"> – </w:t>
      </w:r>
      <w:r>
        <w:t xml:space="preserve">поле </w:t>
      </w:r>
      <w:proofErr w:type="gramStart"/>
      <w:r>
        <w:t>данных</w:t>
      </w:r>
      <w:proofErr w:type="gramEnd"/>
      <w:r w:rsidR="00FB0FAA">
        <w:rPr>
          <w:lang w:val="en-US"/>
        </w:rPr>
        <w:t xml:space="preserve"> </w:t>
      </w:r>
      <w:proofErr w:type="gramStart"/>
      <w:r>
        <w:t>(</w:t>
      </w:r>
      <w:proofErr w:type="gramEnd"/>
      <w:r>
        <w:t>адрес элемента в основном массиве).</w:t>
      </w:r>
    </w:p>
    <w:p w:rsidR="008E3D28" w:rsidRDefault="008E3D28">
      <w:pPr>
        <w:spacing w:line="360" w:lineRule="auto"/>
        <w:ind w:firstLine="709"/>
        <w:jc w:val="both"/>
      </w:pP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  <w:r w:rsidRPr="004345C1">
        <w:rPr>
          <w:b/>
          <w:spacing w:val="100"/>
          <w:lang w:val="en-US"/>
        </w:rPr>
        <w:t>***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  <w:proofErr w:type="spellStart"/>
      <w:proofErr w:type="gramStart"/>
      <w:r w:rsidRPr="004345C1">
        <w:rPr>
          <w:b/>
          <w:lang w:val="en-US"/>
        </w:rPr>
        <w:t>typedef</w:t>
      </w:r>
      <w:proofErr w:type="spellEnd"/>
      <w:proofErr w:type="gramEnd"/>
      <w:r w:rsidRPr="004345C1">
        <w:rPr>
          <w:b/>
          <w:lang w:val="en-US"/>
        </w:rPr>
        <w:t xml:space="preserve"> </w:t>
      </w:r>
      <w:proofErr w:type="spellStart"/>
      <w:r w:rsidRPr="004345C1">
        <w:rPr>
          <w:b/>
          <w:lang w:val="en-US"/>
        </w:rPr>
        <w:t>struct</w:t>
      </w:r>
      <w:proofErr w:type="spellEnd"/>
      <w:r w:rsidRPr="004345C1">
        <w:rPr>
          <w:b/>
          <w:lang w:val="en-US"/>
        </w:rPr>
        <w:t xml:space="preserve"> BNODE {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  <w:r w:rsidRPr="004345C1">
        <w:rPr>
          <w:b/>
          <w:lang w:val="en-US"/>
        </w:rPr>
        <w:t xml:space="preserve">    Record * data;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  <w:r w:rsidRPr="004345C1">
        <w:rPr>
          <w:b/>
          <w:lang w:val="en-US"/>
        </w:rPr>
        <w:t xml:space="preserve">    Queue * head;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  <w:r w:rsidRPr="004345C1">
        <w:rPr>
          <w:b/>
          <w:lang w:val="en-US"/>
        </w:rPr>
        <w:t xml:space="preserve">    Queue * tail;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  <w:r w:rsidRPr="004345C1">
        <w:rPr>
          <w:b/>
          <w:lang w:val="en-US"/>
        </w:rPr>
        <w:t xml:space="preserve">    </w:t>
      </w:r>
      <w:proofErr w:type="spellStart"/>
      <w:proofErr w:type="gramStart"/>
      <w:r w:rsidRPr="004345C1">
        <w:rPr>
          <w:b/>
          <w:lang w:val="en-US"/>
        </w:rPr>
        <w:t>int</w:t>
      </w:r>
      <w:proofErr w:type="spellEnd"/>
      <w:proofErr w:type="gramEnd"/>
      <w:r w:rsidRPr="004345C1">
        <w:rPr>
          <w:b/>
          <w:lang w:val="en-US"/>
        </w:rPr>
        <w:t xml:space="preserve"> balance;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  <w:r w:rsidRPr="004345C1">
        <w:rPr>
          <w:b/>
          <w:lang w:val="en-US"/>
        </w:rPr>
        <w:t xml:space="preserve">    </w:t>
      </w:r>
      <w:proofErr w:type="spellStart"/>
      <w:proofErr w:type="gramStart"/>
      <w:r w:rsidRPr="004345C1">
        <w:rPr>
          <w:b/>
          <w:lang w:val="en-US"/>
        </w:rPr>
        <w:t>struct</w:t>
      </w:r>
      <w:proofErr w:type="spellEnd"/>
      <w:proofErr w:type="gramEnd"/>
      <w:r w:rsidRPr="004345C1">
        <w:rPr>
          <w:b/>
          <w:lang w:val="en-US"/>
        </w:rPr>
        <w:t xml:space="preserve"> BNODE * left;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  <w:r w:rsidRPr="004345C1">
        <w:rPr>
          <w:b/>
          <w:lang w:val="en-US"/>
        </w:rPr>
        <w:t xml:space="preserve">    </w:t>
      </w:r>
      <w:proofErr w:type="spellStart"/>
      <w:proofErr w:type="gramStart"/>
      <w:r w:rsidRPr="004345C1">
        <w:rPr>
          <w:b/>
          <w:lang w:val="en-US"/>
        </w:rPr>
        <w:t>struct</w:t>
      </w:r>
      <w:proofErr w:type="spellEnd"/>
      <w:proofErr w:type="gramEnd"/>
      <w:r w:rsidRPr="004345C1">
        <w:rPr>
          <w:b/>
          <w:lang w:val="en-US"/>
        </w:rPr>
        <w:t xml:space="preserve"> BNODE * right;</w:t>
      </w:r>
    </w:p>
    <w:p w:rsidR="008E3D28" w:rsidRDefault="008E3D28">
      <w:pPr>
        <w:spacing w:line="360" w:lineRule="auto"/>
        <w:ind w:firstLine="709"/>
        <w:jc w:val="both"/>
      </w:pPr>
      <w:r>
        <w:rPr>
          <w:b/>
        </w:rPr>
        <w:t>} BNODE;</w:t>
      </w:r>
    </w:p>
    <w:p w:rsidR="008E3D28" w:rsidRPr="004345C1" w:rsidRDefault="008E3D28">
      <w:pPr>
        <w:spacing w:line="360" w:lineRule="auto"/>
        <w:ind w:firstLine="709"/>
        <w:jc w:val="both"/>
        <w:rPr>
          <w:b/>
        </w:rPr>
      </w:pPr>
      <w:r>
        <w:lastRenderedPageBreak/>
        <w:t xml:space="preserve">Структура, представляющая двоичное Б – дерево. Где </w:t>
      </w:r>
      <w:r>
        <w:rPr>
          <w:b/>
          <w:i/>
          <w:lang w:val="en-US"/>
        </w:rPr>
        <w:t>Record</w:t>
      </w:r>
      <w:r w:rsidRPr="004345C1">
        <w:rPr>
          <w:b/>
          <w:i/>
        </w:rPr>
        <w:t xml:space="preserve"> * </w:t>
      </w:r>
      <w:r>
        <w:rPr>
          <w:b/>
          <w:i/>
          <w:lang w:val="en-US"/>
        </w:rPr>
        <w:t>data</w:t>
      </w:r>
      <w:r>
        <w:t xml:space="preserve"> — адрес элемента в основном массиве.</w:t>
      </w:r>
    </w:p>
    <w:p w:rsidR="008E3D28" w:rsidRPr="004345C1" w:rsidRDefault="008E3D28">
      <w:pPr>
        <w:spacing w:line="360" w:lineRule="auto"/>
        <w:ind w:firstLine="709"/>
        <w:jc w:val="both"/>
        <w:rPr>
          <w:b/>
        </w:rPr>
      </w:pPr>
      <w:proofErr w:type="spellStart"/>
      <w:r>
        <w:rPr>
          <w:b/>
          <w:lang w:val="en-US"/>
        </w:rPr>
        <w:t>int</w:t>
      </w:r>
      <w:proofErr w:type="spellEnd"/>
      <w:r>
        <w:rPr>
          <w:b/>
        </w:rPr>
        <w:t xml:space="preserve"> </w:t>
      </w:r>
      <w:r>
        <w:rPr>
          <w:b/>
          <w:lang w:val="en-US"/>
        </w:rPr>
        <w:t>balance</w:t>
      </w:r>
      <w:r>
        <w:t xml:space="preserve"> – баланс в вершине(больше 0 если правое поддерево на 1 выше левого, меньше 0, если выше левое и равно 0 при равных высотах левого и правого поддеревьев); </w:t>
      </w:r>
    </w:p>
    <w:p w:rsidR="008E3D28" w:rsidRDefault="008E3D28">
      <w:pPr>
        <w:spacing w:line="360" w:lineRule="auto"/>
        <w:ind w:firstLine="709"/>
        <w:jc w:val="both"/>
        <w:rPr>
          <w:b/>
        </w:rPr>
      </w:pPr>
      <w:proofErr w:type="spellStart"/>
      <w:proofErr w:type="gramStart"/>
      <w:r>
        <w:rPr>
          <w:b/>
          <w:lang w:val="en-US"/>
        </w:rPr>
        <w:t>struct</w:t>
      </w:r>
      <w:proofErr w:type="spellEnd"/>
      <w:proofErr w:type="gramEnd"/>
      <w:r w:rsidRPr="004345C1">
        <w:rPr>
          <w:b/>
        </w:rPr>
        <w:t xml:space="preserve"> </w:t>
      </w:r>
      <w:r>
        <w:rPr>
          <w:b/>
          <w:lang w:val="en-US"/>
        </w:rPr>
        <w:t>BNODE</w:t>
      </w:r>
      <w:r w:rsidRPr="004345C1">
        <w:rPr>
          <w:b/>
        </w:rPr>
        <w:t xml:space="preserve"> * </w:t>
      </w:r>
      <w:r>
        <w:rPr>
          <w:b/>
          <w:lang w:val="en-US"/>
        </w:rPr>
        <w:t>left</w:t>
      </w:r>
      <w:r>
        <w:rPr>
          <w:b/>
        </w:rPr>
        <w:t xml:space="preserve">, </w:t>
      </w:r>
      <w:proofErr w:type="spellStart"/>
      <w:r>
        <w:rPr>
          <w:b/>
          <w:lang w:val="en-US"/>
        </w:rPr>
        <w:t>struct</w:t>
      </w:r>
      <w:proofErr w:type="spellEnd"/>
      <w:r w:rsidRPr="004345C1">
        <w:rPr>
          <w:b/>
        </w:rPr>
        <w:t xml:space="preserve"> </w:t>
      </w:r>
      <w:r>
        <w:rPr>
          <w:b/>
          <w:lang w:val="en-US"/>
        </w:rPr>
        <w:t>BNODE</w:t>
      </w:r>
      <w:r w:rsidRPr="004345C1">
        <w:rPr>
          <w:b/>
        </w:rPr>
        <w:t xml:space="preserve"> * </w:t>
      </w:r>
      <w:r>
        <w:rPr>
          <w:b/>
          <w:lang w:val="en-US"/>
        </w:rPr>
        <w:t>right</w:t>
      </w:r>
      <w:r>
        <w:rPr>
          <w:b/>
          <w:i/>
        </w:rPr>
        <w:t xml:space="preserve"> </w:t>
      </w:r>
      <w:r>
        <w:t>– указатели на левое и правое поддеревья.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i/>
        </w:rPr>
      </w:pPr>
      <w:proofErr w:type="spellStart"/>
      <w:r>
        <w:rPr>
          <w:b/>
        </w:rPr>
        <w:t>Queue</w:t>
      </w:r>
      <w:proofErr w:type="spellEnd"/>
      <w:r>
        <w:rPr>
          <w:b/>
        </w:rPr>
        <w:t xml:space="preserve"> * </w:t>
      </w:r>
      <w:proofErr w:type="spellStart"/>
      <w:proofErr w:type="gramStart"/>
      <w:r>
        <w:rPr>
          <w:b/>
        </w:rPr>
        <w:t>head</w:t>
      </w:r>
      <w:proofErr w:type="spellEnd"/>
      <w:r>
        <w:rPr>
          <w:b/>
        </w:rPr>
        <w:t xml:space="preserve">,  </w:t>
      </w:r>
      <w:proofErr w:type="spellStart"/>
      <w:r>
        <w:rPr>
          <w:b/>
        </w:rPr>
        <w:t>Queue</w:t>
      </w:r>
      <w:proofErr w:type="spellEnd"/>
      <w:proofErr w:type="gramEnd"/>
      <w:r>
        <w:rPr>
          <w:b/>
        </w:rPr>
        <w:t xml:space="preserve"> * </w:t>
      </w:r>
      <w:proofErr w:type="spellStart"/>
      <w:r>
        <w:rPr>
          <w:b/>
        </w:rPr>
        <w:t>tail</w:t>
      </w:r>
      <w:proofErr w:type="spellEnd"/>
      <w:r>
        <w:rPr>
          <w:b/>
        </w:rPr>
        <w:t xml:space="preserve"> — </w:t>
      </w:r>
      <w:r>
        <w:t xml:space="preserve">адреса головы и хвоста очереди, в которой хранятся элементы с ключом идентичным элементу  </w:t>
      </w:r>
      <w:r>
        <w:rPr>
          <w:b/>
          <w:i/>
          <w:lang w:val="en-US"/>
        </w:rPr>
        <w:t>Record</w:t>
      </w:r>
      <w:r w:rsidRPr="004345C1">
        <w:rPr>
          <w:b/>
          <w:i/>
        </w:rPr>
        <w:t xml:space="preserve"> * </w:t>
      </w:r>
      <w:r>
        <w:rPr>
          <w:b/>
          <w:i/>
          <w:lang w:val="en-US"/>
        </w:rPr>
        <w:t>data</w:t>
      </w:r>
      <w:r w:rsidRPr="004345C1">
        <w:rPr>
          <w:b/>
          <w:i/>
        </w:rPr>
        <w:t>.</w:t>
      </w:r>
    </w:p>
    <w:p w:rsidR="008E3D28" w:rsidRPr="00AF1781" w:rsidRDefault="008E3D28">
      <w:pPr>
        <w:spacing w:line="360" w:lineRule="auto"/>
        <w:ind w:firstLine="709"/>
        <w:jc w:val="both"/>
        <w:rPr>
          <w:b/>
          <w:spacing w:val="100"/>
        </w:rPr>
      </w:pPr>
      <w:r w:rsidRPr="00AF1781">
        <w:rPr>
          <w:b/>
          <w:i/>
          <w:spacing w:val="100"/>
        </w:rPr>
        <w:t>***</w:t>
      </w:r>
    </w:p>
    <w:p w:rsidR="008E3D28" w:rsidRDefault="008E3D28">
      <w:pPr>
        <w:spacing w:line="360" w:lineRule="auto"/>
        <w:ind w:firstLine="709"/>
        <w:jc w:val="both"/>
        <w:rPr>
          <w:b/>
          <w:spacing w:val="100"/>
        </w:rPr>
      </w:pPr>
      <w:r>
        <w:rPr>
          <w:b/>
        </w:rPr>
        <w:t xml:space="preserve">DB_SIZE — </w:t>
      </w:r>
      <w:r>
        <w:t>размер базы данных (4000)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  <w:r w:rsidRPr="004345C1">
        <w:rPr>
          <w:b/>
          <w:spacing w:val="100"/>
          <w:lang w:val="en-US"/>
        </w:rPr>
        <w:t>***</w:t>
      </w:r>
    </w:p>
    <w:p w:rsidR="008E3D28" w:rsidRPr="004345C1" w:rsidRDefault="008E3D28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4345C1">
        <w:rPr>
          <w:b/>
          <w:lang w:val="en-US"/>
        </w:rPr>
        <w:t>int</w:t>
      </w:r>
      <w:proofErr w:type="spellEnd"/>
      <w:proofErr w:type="gramEnd"/>
      <w:r w:rsidRPr="004345C1">
        <w:rPr>
          <w:b/>
          <w:lang w:val="en-US"/>
        </w:rPr>
        <w:t xml:space="preserve"> indexes [DB_SIZE];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spacing w:val="100"/>
          <w:lang w:val="en-US"/>
        </w:rPr>
      </w:pPr>
      <w:r>
        <w:t>Индексный</w:t>
      </w:r>
      <w:r w:rsidRPr="004345C1">
        <w:rPr>
          <w:lang w:val="en-US"/>
        </w:rPr>
        <w:t xml:space="preserve"> </w:t>
      </w:r>
      <w:r>
        <w:t>массив</w:t>
      </w:r>
      <w:r w:rsidRPr="004345C1">
        <w:rPr>
          <w:lang w:val="en-US"/>
        </w:rPr>
        <w:t>.</w:t>
      </w:r>
    </w:p>
    <w:p w:rsidR="008E3D28" w:rsidRDefault="008E3D28">
      <w:pPr>
        <w:spacing w:line="360" w:lineRule="auto"/>
        <w:ind w:firstLine="709"/>
        <w:jc w:val="both"/>
        <w:rPr>
          <w:b/>
          <w:bCs/>
        </w:rPr>
      </w:pPr>
      <w:r>
        <w:rPr>
          <w:b/>
          <w:spacing w:val="100"/>
        </w:rPr>
        <w:t>***</w:t>
      </w:r>
    </w:p>
    <w:p w:rsidR="008E3D28" w:rsidRDefault="008E3D28">
      <w:pPr>
        <w:spacing w:line="360" w:lineRule="auto"/>
        <w:ind w:firstLine="709"/>
        <w:jc w:val="both"/>
        <w:rPr>
          <w:b/>
          <w:spacing w:val="100"/>
        </w:rPr>
      </w:pPr>
      <w:proofErr w:type="spellStart"/>
      <w:r>
        <w:rPr>
          <w:b/>
          <w:bCs/>
        </w:rPr>
        <w:t>Record</w:t>
      </w:r>
      <w:proofErr w:type="spellEnd"/>
      <w:r>
        <w:rPr>
          <w:b/>
          <w:bCs/>
        </w:rPr>
        <w:t xml:space="preserve"> DB [DB_SIZE] - </w:t>
      </w:r>
      <w:r>
        <w:t xml:space="preserve"> основной массив, хранящий базу данных</w:t>
      </w:r>
    </w:p>
    <w:p w:rsidR="008E3D28" w:rsidRDefault="008E3D28">
      <w:pPr>
        <w:spacing w:line="360" w:lineRule="auto"/>
        <w:ind w:firstLine="709"/>
        <w:jc w:val="both"/>
        <w:rPr>
          <w:b/>
          <w:bCs/>
        </w:rPr>
      </w:pPr>
      <w:r>
        <w:rPr>
          <w:b/>
          <w:spacing w:val="100"/>
        </w:rPr>
        <w:t>***</w:t>
      </w:r>
    </w:p>
    <w:p w:rsidR="008E3D28" w:rsidRPr="004345C1" w:rsidRDefault="008E3D28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hr</w:t>
      </w:r>
      <w:proofErr w:type="spellEnd"/>
      <w:r>
        <w:rPr>
          <w:b/>
          <w:bCs/>
        </w:rPr>
        <w:t>;</w:t>
      </w:r>
    </w:p>
    <w:p w:rsidR="008E3D28" w:rsidRDefault="008E3D28">
      <w:pPr>
        <w:spacing w:line="360" w:lineRule="auto"/>
        <w:ind w:firstLine="709"/>
        <w:jc w:val="both"/>
        <w:rPr>
          <w:b/>
          <w:spacing w:val="100"/>
        </w:rPr>
      </w:pPr>
      <w:r w:rsidRPr="004345C1">
        <w:t>Логические переменные, отражающие вертикальный и горизонтальный рост Б-дерева.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  <w:r w:rsidRPr="004345C1">
        <w:rPr>
          <w:b/>
          <w:spacing w:val="100"/>
          <w:lang w:val="en-US"/>
        </w:rPr>
        <w:t>***</w:t>
      </w:r>
    </w:p>
    <w:p w:rsidR="008E3D28" w:rsidRPr="004345C1" w:rsidRDefault="008E3D28">
      <w:pPr>
        <w:spacing w:line="360" w:lineRule="auto"/>
        <w:ind w:firstLine="709"/>
        <w:jc w:val="both"/>
        <w:rPr>
          <w:lang w:val="en-US"/>
        </w:rPr>
      </w:pPr>
      <w:proofErr w:type="gramStart"/>
      <w:r w:rsidRPr="004345C1">
        <w:rPr>
          <w:b/>
          <w:lang w:val="en-US"/>
        </w:rPr>
        <w:t>static</w:t>
      </w:r>
      <w:proofErr w:type="gramEnd"/>
      <w:r w:rsidRPr="004345C1">
        <w:rPr>
          <w:b/>
          <w:lang w:val="en-US"/>
        </w:rPr>
        <w:t xml:space="preserve"> </w:t>
      </w:r>
      <w:proofErr w:type="spellStart"/>
      <w:r w:rsidRPr="004345C1">
        <w:rPr>
          <w:b/>
          <w:lang w:val="en-US"/>
        </w:rPr>
        <w:t>const</w:t>
      </w:r>
      <w:proofErr w:type="spellEnd"/>
      <w:r w:rsidRPr="004345C1">
        <w:rPr>
          <w:b/>
          <w:lang w:val="en-US"/>
        </w:rPr>
        <w:t xml:space="preserve"> unsigned short cp866_to_unicode[128]</w:t>
      </w:r>
    </w:p>
    <w:p w:rsidR="008E3D28" w:rsidRDefault="008E3D28">
      <w:pPr>
        <w:spacing w:line="360" w:lineRule="auto"/>
        <w:ind w:firstLine="709"/>
        <w:jc w:val="both"/>
      </w:pPr>
      <w:r>
        <w:t>Массив кодировок для символов, находящихся во второй половине таблицы CP866.</w:t>
      </w:r>
    </w:p>
    <w:p w:rsidR="008E3D28" w:rsidRDefault="008E3D28">
      <w:pPr>
        <w:spacing w:line="360" w:lineRule="auto"/>
        <w:ind w:firstLine="709"/>
        <w:jc w:val="both"/>
      </w:pPr>
    </w:p>
    <w:p w:rsidR="008E3D28" w:rsidRDefault="008E3D28">
      <w:pPr>
        <w:pStyle w:val="2"/>
        <w:ind w:firstLine="737"/>
        <w:rPr>
          <w:u w:val="single"/>
        </w:rPr>
      </w:pPr>
      <w:bookmarkStart w:id="13" w:name="__RefHeading___Toc389_888777150"/>
      <w:bookmarkEnd w:id="13"/>
      <w:r>
        <w:t>4.2. Описание подпрограмм</w:t>
      </w:r>
    </w:p>
    <w:p w:rsidR="008E3D28" w:rsidRDefault="008E3D28">
      <w:pPr>
        <w:spacing w:line="360" w:lineRule="auto"/>
        <w:ind w:firstLine="709"/>
        <w:jc w:val="both"/>
        <w:rPr>
          <w:b/>
          <w:bCs/>
        </w:rPr>
      </w:pPr>
      <w:r>
        <w:rPr>
          <w:u w:val="single"/>
        </w:rPr>
        <w:t>Процедуры начальной обработки базы данных:</w:t>
      </w:r>
    </w:p>
    <w:p w:rsidR="008E3D28" w:rsidRDefault="008E3D28">
      <w:pPr>
        <w:numPr>
          <w:ilvl w:val="0"/>
          <w:numId w:val="2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void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readDB</w:t>
      </w:r>
      <w:proofErr w:type="spellEnd"/>
      <w:r>
        <w:rPr>
          <w:b/>
          <w:bCs/>
        </w:rPr>
        <w:t xml:space="preserve"> ();</w:t>
      </w:r>
    </w:p>
    <w:p w:rsidR="008E3D28" w:rsidRPr="004345C1" w:rsidRDefault="008E3D28">
      <w:pPr>
        <w:numPr>
          <w:ilvl w:val="0"/>
          <w:numId w:val="2"/>
        </w:numPr>
        <w:spacing w:line="360" w:lineRule="auto"/>
        <w:jc w:val="both"/>
        <w:rPr>
          <w:b/>
          <w:bCs/>
          <w:lang w:val="en-US"/>
        </w:rPr>
      </w:pPr>
      <w:r w:rsidRPr="004345C1">
        <w:rPr>
          <w:b/>
          <w:bCs/>
          <w:lang w:val="en-US"/>
        </w:rPr>
        <w:t>char* cp866_to_utf8(</w:t>
      </w:r>
      <w:proofErr w:type="spellStart"/>
      <w:r w:rsidRPr="004345C1">
        <w:rPr>
          <w:b/>
          <w:bCs/>
          <w:lang w:val="en-US"/>
        </w:rPr>
        <w:t>const</w:t>
      </w:r>
      <w:proofErr w:type="spellEnd"/>
      <w:r w:rsidRPr="004345C1">
        <w:rPr>
          <w:b/>
          <w:bCs/>
          <w:lang w:val="en-US"/>
        </w:rPr>
        <w:t xml:space="preserve"> char* cp866_str);</w:t>
      </w:r>
    </w:p>
    <w:p w:rsidR="008E3D28" w:rsidRPr="004345C1" w:rsidRDefault="008E3D28">
      <w:pPr>
        <w:numPr>
          <w:ilvl w:val="0"/>
          <w:numId w:val="2"/>
        </w:numPr>
        <w:spacing w:line="360" w:lineRule="auto"/>
        <w:jc w:val="both"/>
        <w:rPr>
          <w:b/>
          <w:bCs/>
          <w:lang w:val="en-US"/>
        </w:rPr>
      </w:pPr>
      <w:r w:rsidRPr="004345C1">
        <w:rPr>
          <w:b/>
          <w:bCs/>
          <w:lang w:val="en-US"/>
        </w:rPr>
        <w:t xml:space="preserve">static </w:t>
      </w:r>
      <w:proofErr w:type="spellStart"/>
      <w:r w:rsidRPr="004345C1">
        <w:rPr>
          <w:b/>
          <w:bCs/>
          <w:lang w:val="en-US"/>
        </w:rPr>
        <w:t>int</w:t>
      </w:r>
      <w:proofErr w:type="spellEnd"/>
      <w:r w:rsidRPr="004345C1">
        <w:rPr>
          <w:b/>
          <w:bCs/>
          <w:lang w:val="en-US"/>
        </w:rPr>
        <w:t xml:space="preserve"> unicode_to_utf8(unsigned </w:t>
      </w:r>
      <w:proofErr w:type="spellStart"/>
      <w:r w:rsidRPr="004345C1">
        <w:rPr>
          <w:b/>
          <w:bCs/>
          <w:lang w:val="en-US"/>
        </w:rPr>
        <w:t>int</w:t>
      </w:r>
      <w:proofErr w:type="spellEnd"/>
      <w:r w:rsidRPr="004345C1">
        <w:rPr>
          <w:b/>
          <w:bCs/>
          <w:lang w:val="en-US"/>
        </w:rPr>
        <w:t xml:space="preserve"> </w:t>
      </w:r>
      <w:proofErr w:type="spellStart"/>
      <w:r w:rsidRPr="004345C1">
        <w:rPr>
          <w:b/>
          <w:bCs/>
          <w:lang w:val="en-US"/>
        </w:rPr>
        <w:t>codepoint</w:t>
      </w:r>
      <w:proofErr w:type="spellEnd"/>
      <w:r w:rsidRPr="004345C1">
        <w:rPr>
          <w:b/>
          <w:bCs/>
          <w:lang w:val="en-US"/>
        </w:rPr>
        <w:t>, char* utf8);</w:t>
      </w:r>
    </w:p>
    <w:p w:rsidR="008E3D28" w:rsidRDefault="008E3D28">
      <w:pPr>
        <w:numPr>
          <w:ilvl w:val="0"/>
          <w:numId w:val="2"/>
        </w:numPr>
        <w:spacing w:line="360" w:lineRule="auto"/>
        <w:jc w:val="both"/>
        <w:rPr>
          <w:b/>
          <w:bCs/>
          <w:lang w:val="en-US"/>
        </w:rPr>
      </w:pPr>
      <w:proofErr w:type="spellStart"/>
      <w:r>
        <w:rPr>
          <w:b/>
          <w:bCs/>
        </w:rPr>
        <w:t>void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printPage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pagenum</w:t>
      </w:r>
      <w:proofErr w:type="spellEnd"/>
      <w:r>
        <w:rPr>
          <w:b/>
          <w:bCs/>
        </w:rPr>
        <w:t>);</w:t>
      </w:r>
    </w:p>
    <w:p w:rsidR="008E3D28" w:rsidRDefault="008E3D28">
      <w:pPr>
        <w:numPr>
          <w:ilvl w:val="0"/>
          <w:numId w:val="2"/>
        </w:numPr>
        <w:spacing w:line="360" w:lineRule="auto"/>
        <w:jc w:val="both"/>
        <w:rPr>
          <w:b/>
        </w:rPr>
      </w:pPr>
      <w:r>
        <w:rPr>
          <w:b/>
          <w:bCs/>
          <w:lang w:val="en-US"/>
        </w:rPr>
        <w:t xml:space="preserve">void </w:t>
      </w:r>
      <w:proofErr w:type="spellStart"/>
      <w:r>
        <w:rPr>
          <w:b/>
          <w:bCs/>
          <w:lang w:val="en-US"/>
        </w:rPr>
        <w:t>printDB</w:t>
      </w:r>
      <w:proofErr w:type="spellEnd"/>
      <w:r>
        <w:rPr>
          <w:b/>
          <w:bCs/>
          <w:lang w:val="en-US"/>
        </w:rPr>
        <w:t>();</w:t>
      </w:r>
    </w:p>
    <w:p w:rsidR="008E3D28" w:rsidRDefault="008E3D28">
      <w:pPr>
        <w:spacing w:line="360" w:lineRule="auto"/>
        <w:ind w:firstLine="709"/>
        <w:jc w:val="both"/>
        <w:rPr>
          <w:b/>
        </w:rPr>
      </w:pPr>
    </w:p>
    <w:p w:rsidR="008E3D28" w:rsidRDefault="008E3D28">
      <w:pPr>
        <w:spacing w:line="360" w:lineRule="auto"/>
        <w:ind w:firstLine="709"/>
        <w:jc w:val="both"/>
        <w:rPr>
          <w:b/>
          <w:bCs/>
        </w:rPr>
      </w:pPr>
      <w:proofErr w:type="spellStart"/>
      <w:proofErr w:type="gramStart"/>
      <w:r>
        <w:rPr>
          <w:b/>
          <w:bCs/>
          <w:i/>
          <w:iCs/>
          <w:spacing w:val="20"/>
          <w:lang w:val="en-US"/>
        </w:rPr>
        <w:t>readDB</w:t>
      </w:r>
      <w:proofErr w:type="spellEnd"/>
      <w:proofErr w:type="gramEnd"/>
      <w:r>
        <w:t xml:space="preserve"> – считывание базы из файла и представление ее элементов в форме вышеперечисленных структур, записывает элементы в массив.</w:t>
      </w:r>
    </w:p>
    <w:p w:rsidR="008E3D28" w:rsidRDefault="008E3D28">
      <w:pPr>
        <w:spacing w:line="360" w:lineRule="auto"/>
        <w:ind w:firstLine="737"/>
        <w:jc w:val="both"/>
        <w:rPr>
          <w:b/>
          <w:bCs/>
        </w:rPr>
      </w:pPr>
      <w:r>
        <w:rPr>
          <w:b/>
          <w:bCs/>
        </w:rPr>
        <w:t xml:space="preserve">cp866_to_utf8 — </w:t>
      </w:r>
      <w:r>
        <w:t xml:space="preserve">преобразование </w:t>
      </w:r>
      <w:proofErr w:type="gramStart"/>
      <w:r>
        <w:t xml:space="preserve">строки  </w:t>
      </w:r>
      <w:r>
        <w:rPr>
          <w:b/>
          <w:bCs/>
        </w:rPr>
        <w:t>cp</w:t>
      </w:r>
      <w:proofErr w:type="gramEnd"/>
      <w:r>
        <w:rPr>
          <w:b/>
          <w:bCs/>
        </w:rPr>
        <w:t xml:space="preserve">866_str </w:t>
      </w:r>
      <w:r>
        <w:t xml:space="preserve"> с кодировкой 866 в возвращаемую строку с кодировкой UTF-8.</w:t>
      </w:r>
    </w:p>
    <w:p w:rsidR="008E3D28" w:rsidRDefault="008E3D28">
      <w:pPr>
        <w:spacing w:line="360" w:lineRule="auto"/>
        <w:ind w:firstLine="737"/>
        <w:jc w:val="both"/>
        <w:rPr>
          <w:b/>
          <w:bCs/>
        </w:rPr>
      </w:pPr>
      <w:r>
        <w:rPr>
          <w:b/>
          <w:bCs/>
        </w:rPr>
        <w:t>unicode_to_utf8</w:t>
      </w:r>
      <w:r>
        <w:t xml:space="preserve"> — запись отдельных символов в </w:t>
      </w:r>
      <w:proofErr w:type="gramStart"/>
      <w:r>
        <w:t>кодировке  UTF</w:t>
      </w:r>
      <w:proofErr w:type="gramEnd"/>
      <w:r>
        <w:t xml:space="preserve">-8.  </w:t>
      </w:r>
      <w:proofErr w:type="spellStart"/>
      <w:r>
        <w:rPr>
          <w:b/>
          <w:bCs/>
        </w:rPr>
        <w:t>Codepoint</w:t>
      </w:r>
      <w:proofErr w:type="spellEnd"/>
      <w:r>
        <w:rPr>
          <w:b/>
          <w:bCs/>
        </w:rPr>
        <w:t xml:space="preserve"> — </w:t>
      </w:r>
      <w:r>
        <w:t xml:space="preserve">символ в </w:t>
      </w:r>
      <w:proofErr w:type="spellStart"/>
      <w:r>
        <w:t>unicode</w:t>
      </w:r>
      <w:proofErr w:type="spellEnd"/>
      <w:r>
        <w:t xml:space="preserve">.  </w:t>
      </w:r>
      <w:r>
        <w:rPr>
          <w:b/>
          <w:bCs/>
        </w:rPr>
        <w:t xml:space="preserve">utf8 — </w:t>
      </w:r>
      <w:r>
        <w:t>адрес выходной строки.</w:t>
      </w:r>
    </w:p>
    <w:p w:rsidR="008E3D28" w:rsidRPr="004345C1" w:rsidRDefault="008E3D28">
      <w:pPr>
        <w:spacing w:line="360" w:lineRule="auto"/>
        <w:ind w:firstLine="737"/>
        <w:jc w:val="both"/>
        <w:rPr>
          <w:b/>
          <w:bCs/>
          <w:i/>
          <w:iCs/>
          <w:spacing w:val="20"/>
        </w:rPr>
      </w:pPr>
      <w:proofErr w:type="spellStart"/>
      <w:r>
        <w:rPr>
          <w:b/>
          <w:bCs/>
        </w:rPr>
        <w:t>PrintPage</w:t>
      </w:r>
      <w:proofErr w:type="spellEnd"/>
      <w:r>
        <w:rPr>
          <w:b/>
          <w:bCs/>
        </w:rPr>
        <w:t xml:space="preserve"> — </w:t>
      </w:r>
      <w:r>
        <w:t xml:space="preserve">вывод одной страницы базы данных на экран.  </w:t>
      </w:r>
      <w:proofErr w:type="spellStart"/>
      <w:r>
        <w:rPr>
          <w:b/>
          <w:bCs/>
        </w:rPr>
        <w:t>pagenum</w:t>
      </w:r>
      <w:proofErr w:type="spellEnd"/>
      <w:r>
        <w:rPr>
          <w:b/>
          <w:bCs/>
        </w:rPr>
        <w:t xml:space="preserve"> — </w:t>
      </w:r>
      <w:r>
        <w:t>номер страницы.</w:t>
      </w:r>
    </w:p>
    <w:p w:rsidR="008E3D28" w:rsidRDefault="008E3D28">
      <w:pPr>
        <w:spacing w:line="360" w:lineRule="auto"/>
        <w:ind w:firstLine="709"/>
        <w:jc w:val="both"/>
        <w:rPr>
          <w:u w:val="single"/>
        </w:rPr>
      </w:pPr>
      <w:proofErr w:type="spellStart"/>
      <w:proofErr w:type="gramStart"/>
      <w:r>
        <w:rPr>
          <w:b/>
          <w:bCs/>
          <w:i/>
          <w:iCs/>
          <w:spacing w:val="20"/>
          <w:lang w:val="en-US"/>
        </w:rPr>
        <w:lastRenderedPageBreak/>
        <w:t>printDB</w:t>
      </w:r>
      <w:proofErr w:type="spellEnd"/>
      <w:r>
        <w:t xml:space="preserve">  -</w:t>
      </w:r>
      <w:proofErr w:type="gramEnd"/>
      <w:r>
        <w:t xml:space="preserve"> просмотр базы. </w:t>
      </w:r>
    </w:p>
    <w:p w:rsidR="008E3D28" w:rsidRDefault="008E3D28">
      <w:pPr>
        <w:spacing w:line="360" w:lineRule="auto"/>
        <w:ind w:firstLine="737"/>
        <w:jc w:val="both"/>
        <w:rPr>
          <w:b/>
          <w:bCs/>
        </w:rPr>
      </w:pPr>
      <w:r>
        <w:rPr>
          <w:u w:val="single"/>
        </w:rPr>
        <w:t>Функции для работы с очередями:</w:t>
      </w:r>
    </w:p>
    <w:p w:rsidR="008E3D28" w:rsidRPr="004345C1" w:rsidRDefault="008E3D28">
      <w:pPr>
        <w:numPr>
          <w:ilvl w:val="0"/>
          <w:numId w:val="4"/>
        </w:numPr>
        <w:spacing w:line="360" w:lineRule="auto"/>
        <w:ind w:left="737" w:hanging="340"/>
        <w:jc w:val="both"/>
        <w:rPr>
          <w:b/>
          <w:bCs/>
          <w:lang w:val="en-US"/>
        </w:rPr>
      </w:pPr>
      <w:r w:rsidRPr="004345C1">
        <w:rPr>
          <w:b/>
          <w:bCs/>
          <w:lang w:val="en-US"/>
        </w:rPr>
        <w:t xml:space="preserve">void </w:t>
      </w:r>
      <w:proofErr w:type="spellStart"/>
      <w:r w:rsidRPr="004345C1">
        <w:rPr>
          <w:b/>
          <w:bCs/>
          <w:lang w:val="en-US"/>
        </w:rPr>
        <w:t>push_back</w:t>
      </w:r>
      <w:proofErr w:type="spellEnd"/>
      <w:r w:rsidRPr="004345C1">
        <w:rPr>
          <w:b/>
          <w:bCs/>
          <w:lang w:val="en-US"/>
        </w:rPr>
        <w:t>(Record * new, Queue **tail, Queue **head)</w:t>
      </w:r>
    </w:p>
    <w:p w:rsidR="008E3D28" w:rsidRPr="004345C1" w:rsidRDefault="008E3D28">
      <w:pPr>
        <w:numPr>
          <w:ilvl w:val="0"/>
          <w:numId w:val="4"/>
        </w:numPr>
        <w:spacing w:line="360" w:lineRule="auto"/>
        <w:ind w:left="737" w:hanging="340"/>
        <w:jc w:val="both"/>
        <w:rPr>
          <w:b/>
          <w:bCs/>
          <w:lang w:val="en-US"/>
        </w:rPr>
      </w:pPr>
      <w:r w:rsidRPr="004345C1">
        <w:rPr>
          <w:b/>
          <w:bCs/>
          <w:lang w:val="en-US"/>
        </w:rPr>
        <w:t xml:space="preserve">Record * </w:t>
      </w:r>
      <w:proofErr w:type="spellStart"/>
      <w:r w:rsidRPr="004345C1">
        <w:rPr>
          <w:b/>
          <w:bCs/>
          <w:lang w:val="en-US"/>
        </w:rPr>
        <w:t>pop_front</w:t>
      </w:r>
      <w:proofErr w:type="spellEnd"/>
      <w:r w:rsidRPr="004345C1">
        <w:rPr>
          <w:b/>
          <w:bCs/>
          <w:lang w:val="en-US"/>
        </w:rPr>
        <w:t>(Queue **tail, Queue **head)</w:t>
      </w:r>
    </w:p>
    <w:p w:rsidR="008E3D28" w:rsidRPr="004345C1" w:rsidRDefault="008E3D28">
      <w:pPr>
        <w:numPr>
          <w:ilvl w:val="0"/>
          <w:numId w:val="4"/>
        </w:numPr>
        <w:spacing w:line="360" w:lineRule="auto"/>
        <w:ind w:left="737" w:hanging="340"/>
        <w:jc w:val="both"/>
        <w:rPr>
          <w:b/>
          <w:bCs/>
          <w:lang w:val="en-US"/>
        </w:rPr>
      </w:pPr>
      <w:r w:rsidRPr="004345C1">
        <w:rPr>
          <w:b/>
          <w:bCs/>
          <w:lang w:val="en-US"/>
        </w:rPr>
        <w:t xml:space="preserve">void </w:t>
      </w:r>
      <w:proofErr w:type="spellStart"/>
      <w:r w:rsidRPr="004345C1">
        <w:rPr>
          <w:b/>
          <w:bCs/>
          <w:lang w:val="en-US"/>
        </w:rPr>
        <w:t>fillQueue</w:t>
      </w:r>
      <w:proofErr w:type="spellEnd"/>
      <w:r w:rsidRPr="004345C1">
        <w:rPr>
          <w:b/>
          <w:bCs/>
          <w:lang w:val="en-US"/>
        </w:rPr>
        <w:t xml:space="preserve"> (Queue ** tail, Queue ** head)</w:t>
      </w:r>
    </w:p>
    <w:p w:rsidR="008E3D28" w:rsidRPr="004345C1" w:rsidRDefault="008E3D28">
      <w:pPr>
        <w:numPr>
          <w:ilvl w:val="0"/>
          <w:numId w:val="4"/>
        </w:numPr>
        <w:spacing w:line="360" w:lineRule="auto"/>
        <w:ind w:left="737" w:hanging="340"/>
        <w:jc w:val="both"/>
        <w:rPr>
          <w:b/>
          <w:bCs/>
          <w:lang w:val="en-US"/>
        </w:rPr>
      </w:pPr>
      <w:r w:rsidRPr="004345C1">
        <w:rPr>
          <w:b/>
          <w:bCs/>
          <w:lang w:val="en-US"/>
        </w:rPr>
        <w:t xml:space="preserve">void </w:t>
      </w:r>
      <w:proofErr w:type="spellStart"/>
      <w:r w:rsidRPr="004345C1">
        <w:rPr>
          <w:b/>
          <w:bCs/>
          <w:lang w:val="en-US"/>
        </w:rPr>
        <w:t>free_queue</w:t>
      </w:r>
      <w:proofErr w:type="spellEnd"/>
      <w:r w:rsidRPr="004345C1">
        <w:rPr>
          <w:b/>
          <w:bCs/>
          <w:lang w:val="en-US"/>
        </w:rPr>
        <w:t>(Queue **tail, Queue **head)</w:t>
      </w:r>
    </w:p>
    <w:p w:rsidR="008E3D28" w:rsidRDefault="008E3D28">
      <w:pPr>
        <w:spacing w:line="360" w:lineRule="auto"/>
        <w:ind w:left="737" w:hanging="340"/>
        <w:jc w:val="both"/>
        <w:rPr>
          <w:b/>
          <w:bCs/>
        </w:rPr>
      </w:pPr>
      <w:proofErr w:type="spellStart"/>
      <w:r>
        <w:rPr>
          <w:b/>
          <w:bCs/>
        </w:rPr>
        <w:t>push_back</w:t>
      </w:r>
      <w:proofErr w:type="spellEnd"/>
      <w:r>
        <w:rPr>
          <w:b/>
          <w:bCs/>
        </w:rPr>
        <w:t xml:space="preserve"> — </w:t>
      </w:r>
      <w:r>
        <w:t xml:space="preserve">добавляет адрес </w:t>
      </w:r>
      <w:proofErr w:type="gramStart"/>
      <w:r>
        <w:t xml:space="preserve">элемента  </w:t>
      </w:r>
      <w:proofErr w:type="spellStart"/>
      <w:r>
        <w:rPr>
          <w:b/>
          <w:bCs/>
        </w:rPr>
        <w:t>new</w:t>
      </w:r>
      <w:proofErr w:type="spellEnd"/>
      <w:proofErr w:type="gramEnd"/>
      <w:r>
        <w:rPr>
          <w:b/>
          <w:bCs/>
        </w:rPr>
        <w:t xml:space="preserve">, </w:t>
      </w:r>
      <w:r>
        <w:t xml:space="preserve"> в очередь  </w:t>
      </w:r>
      <w:proofErr w:type="spellStart"/>
      <w:r>
        <w:rPr>
          <w:b/>
          <w:bCs/>
        </w:rPr>
        <w:t>head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tail</w:t>
      </w:r>
      <w:proofErr w:type="spellEnd"/>
      <w:r>
        <w:rPr>
          <w:b/>
          <w:bCs/>
        </w:rPr>
        <w:t>.</w:t>
      </w:r>
    </w:p>
    <w:p w:rsidR="008E3D28" w:rsidRDefault="008E3D28">
      <w:pPr>
        <w:spacing w:line="360" w:lineRule="auto"/>
        <w:ind w:left="737" w:hanging="340"/>
        <w:jc w:val="both"/>
      </w:pPr>
      <w:proofErr w:type="spellStart"/>
      <w:r>
        <w:rPr>
          <w:b/>
          <w:bCs/>
        </w:rPr>
        <w:t>pop_front</w:t>
      </w:r>
      <w:proofErr w:type="spellEnd"/>
      <w:r>
        <w:rPr>
          <w:b/>
          <w:bCs/>
        </w:rPr>
        <w:t xml:space="preserve"> — </w:t>
      </w:r>
      <w:r>
        <w:t>выгружает из очереди элемент, возвращает адрес этого элемента.</w:t>
      </w:r>
    </w:p>
    <w:p w:rsidR="008E3D28" w:rsidRDefault="008E3D28">
      <w:pPr>
        <w:spacing w:line="360" w:lineRule="auto"/>
        <w:ind w:left="737" w:hanging="340"/>
        <w:jc w:val="both"/>
        <w:rPr>
          <w:b/>
          <w:bCs/>
        </w:rPr>
      </w:pPr>
      <w:proofErr w:type="spellStart"/>
      <w:r>
        <w:t>fillQueue</w:t>
      </w:r>
      <w:proofErr w:type="spellEnd"/>
      <w:r>
        <w:t xml:space="preserve"> — заполняет очередь </w:t>
      </w:r>
      <w:proofErr w:type="spellStart"/>
      <w:r>
        <w:rPr>
          <w:b/>
          <w:bCs/>
        </w:rPr>
        <w:t>head</w:t>
      </w:r>
      <w:proofErr w:type="spellEnd"/>
      <w:r>
        <w:rPr>
          <w:b/>
          <w:bCs/>
        </w:rPr>
        <w:t>,</w:t>
      </w:r>
      <w:r>
        <w:t xml:space="preserve"> </w:t>
      </w:r>
      <w:proofErr w:type="spellStart"/>
      <w:r>
        <w:rPr>
          <w:b/>
          <w:bCs/>
        </w:rPr>
        <w:t>tail</w:t>
      </w:r>
      <w:proofErr w:type="spellEnd"/>
      <w:r>
        <w:rPr>
          <w:b/>
          <w:bCs/>
        </w:rPr>
        <w:t xml:space="preserve"> </w:t>
      </w:r>
      <w:r>
        <w:t xml:space="preserve">элементами массива </w:t>
      </w:r>
      <w:r>
        <w:rPr>
          <w:b/>
          <w:bCs/>
        </w:rPr>
        <w:t>DB.</w:t>
      </w:r>
    </w:p>
    <w:p w:rsidR="008E3D28" w:rsidRDefault="008E3D28">
      <w:pPr>
        <w:spacing w:line="360" w:lineRule="auto"/>
        <w:ind w:left="737" w:hanging="340"/>
        <w:jc w:val="both"/>
        <w:rPr>
          <w:b/>
          <w:bCs/>
        </w:rPr>
      </w:pPr>
      <w:proofErr w:type="spellStart"/>
      <w:r>
        <w:rPr>
          <w:b/>
          <w:bCs/>
        </w:rPr>
        <w:t>free_queue</w:t>
      </w:r>
      <w:proofErr w:type="spellEnd"/>
      <w:r>
        <w:rPr>
          <w:b/>
          <w:bCs/>
        </w:rPr>
        <w:t xml:space="preserve"> - </w:t>
      </w:r>
      <w:r>
        <w:t xml:space="preserve"> освобождает память, занимаемую очередью </w:t>
      </w:r>
      <w:proofErr w:type="spellStart"/>
      <w:r>
        <w:rPr>
          <w:b/>
          <w:bCs/>
        </w:rPr>
        <w:t>head</w:t>
      </w:r>
      <w:proofErr w:type="spellEnd"/>
      <w:r>
        <w:rPr>
          <w:b/>
          <w:bCs/>
        </w:rPr>
        <w:t>,</w:t>
      </w:r>
      <w:r>
        <w:t xml:space="preserve"> </w:t>
      </w:r>
      <w:proofErr w:type="spellStart"/>
      <w:r>
        <w:rPr>
          <w:b/>
          <w:bCs/>
        </w:rPr>
        <w:t>tail</w:t>
      </w:r>
      <w:proofErr w:type="spellEnd"/>
      <w:r>
        <w:rPr>
          <w:b/>
          <w:bCs/>
        </w:rPr>
        <w:t>.</w:t>
      </w:r>
    </w:p>
    <w:p w:rsidR="008E3D28" w:rsidRDefault="008E3D28">
      <w:pPr>
        <w:spacing w:line="360" w:lineRule="auto"/>
        <w:ind w:left="737" w:hanging="340"/>
        <w:jc w:val="both"/>
        <w:rPr>
          <w:b/>
          <w:bCs/>
        </w:rPr>
      </w:pPr>
    </w:p>
    <w:p w:rsidR="008E3D28" w:rsidRDefault="008E3D28">
      <w:pPr>
        <w:spacing w:line="360" w:lineRule="auto"/>
        <w:ind w:firstLine="737"/>
        <w:jc w:val="both"/>
        <w:rPr>
          <w:b/>
          <w:bCs/>
          <w:lang w:val="en-US"/>
        </w:rPr>
      </w:pPr>
      <w:r>
        <w:rPr>
          <w:u w:val="single"/>
        </w:rPr>
        <w:t>Функции</w:t>
      </w:r>
      <w:r>
        <w:rPr>
          <w:u w:val="single"/>
          <w:lang w:val="en-US"/>
        </w:rPr>
        <w:t xml:space="preserve"> </w:t>
      </w:r>
      <w:r>
        <w:rPr>
          <w:u w:val="single"/>
        </w:rPr>
        <w:t>и</w:t>
      </w:r>
      <w:r>
        <w:rPr>
          <w:u w:val="single"/>
          <w:lang w:val="en-US"/>
        </w:rPr>
        <w:t xml:space="preserve"> </w:t>
      </w:r>
      <w:r>
        <w:rPr>
          <w:u w:val="single"/>
        </w:rPr>
        <w:t>процедуры</w:t>
      </w:r>
      <w:r>
        <w:rPr>
          <w:u w:val="single"/>
          <w:lang w:val="en-US"/>
        </w:rPr>
        <w:t xml:space="preserve"> </w:t>
      </w:r>
      <w:r>
        <w:rPr>
          <w:u w:val="single"/>
        </w:rPr>
        <w:t>сортировки</w:t>
      </w:r>
      <w:r>
        <w:rPr>
          <w:u w:val="single"/>
          <w:lang w:val="en-US"/>
        </w:rPr>
        <w:t>:</w:t>
      </w:r>
    </w:p>
    <w:p w:rsidR="008E3D28" w:rsidRDefault="008E3D28">
      <w:pPr>
        <w:numPr>
          <w:ilvl w:val="0"/>
          <w:numId w:val="3"/>
        </w:numPr>
        <w:spacing w:line="360" w:lineRule="auto"/>
        <w:ind w:left="680" w:hanging="283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int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compareDates</w:t>
      </w:r>
      <w:proofErr w:type="spellEnd"/>
      <w:r>
        <w:rPr>
          <w:b/>
          <w:bCs/>
          <w:lang w:val="en-US"/>
        </w:rPr>
        <w:t xml:space="preserve"> (char x[10], char y[10])</w:t>
      </w:r>
    </w:p>
    <w:p w:rsidR="008E3D28" w:rsidRDefault="008E3D28">
      <w:pPr>
        <w:numPr>
          <w:ilvl w:val="0"/>
          <w:numId w:val="3"/>
        </w:numPr>
        <w:spacing w:line="360" w:lineRule="auto"/>
        <w:ind w:left="737" w:hanging="340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int</w:t>
      </w:r>
      <w:proofErr w:type="spellEnd"/>
      <w:r>
        <w:rPr>
          <w:b/>
          <w:bCs/>
          <w:lang w:val="en-US"/>
        </w:rPr>
        <w:t xml:space="preserve"> less (Record * x, Record * y)</w:t>
      </w:r>
    </w:p>
    <w:p w:rsidR="008E3D28" w:rsidRDefault="008E3D28">
      <w:pPr>
        <w:numPr>
          <w:ilvl w:val="0"/>
          <w:numId w:val="3"/>
        </w:numPr>
        <w:spacing w:line="360" w:lineRule="auto"/>
        <w:ind w:left="680" w:hanging="283"/>
        <w:jc w:val="both"/>
        <w:rPr>
          <w:b/>
          <w:bCs/>
          <w:lang w:val="en-US"/>
        </w:rPr>
      </w:pPr>
      <w:r>
        <w:rPr>
          <w:b/>
          <w:bCs/>
          <w:lang w:val="en-US"/>
        </w:rPr>
        <w:t>void merge(</w:t>
      </w:r>
      <w:proofErr w:type="spellStart"/>
      <w:r>
        <w:rPr>
          <w:b/>
          <w:bCs/>
          <w:lang w:val="en-US"/>
        </w:rPr>
        <w:t>int</w:t>
      </w:r>
      <w:proofErr w:type="spellEnd"/>
      <w:r>
        <w:rPr>
          <w:b/>
          <w:bCs/>
          <w:lang w:val="en-US"/>
        </w:rPr>
        <w:t xml:space="preserve"> q, </w:t>
      </w:r>
      <w:proofErr w:type="spellStart"/>
      <w:r>
        <w:rPr>
          <w:b/>
          <w:bCs/>
          <w:lang w:val="en-US"/>
        </w:rPr>
        <w:t>int</w:t>
      </w:r>
      <w:proofErr w:type="spellEnd"/>
      <w:r>
        <w:rPr>
          <w:b/>
          <w:bCs/>
          <w:lang w:val="en-US"/>
        </w:rPr>
        <w:t xml:space="preserve"> r, Queue **</w:t>
      </w:r>
      <w:proofErr w:type="spellStart"/>
      <w:r>
        <w:rPr>
          <w:b/>
          <w:bCs/>
          <w:lang w:val="en-US"/>
        </w:rPr>
        <w:t>a_tail</w:t>
      </w:r>
      <w:proofErr w:type="spellEnd"/>
      <w:r>
        <w:rPr>
          <w:b/>
          <w:bCs/>
          <w:lang w:val="en-US"/>
        </w:rPr>
        <w:t>, Queue **</w:t>
      </w:r>
      <w:proofErr w:type="spellStart"/>
      <w:r>
        <w:rPr>
          <w:b/>
          <w:bCs/>
          <w:lang w:val="en-US"/>
        </w:rPr>
        <w:t>a_head</w:t>
      </w:r>
      <w:proofErr w:type="spellEnd"/>
      <w:r>
        <w:rPr>
          <w:b/>
          <w:bCs/>
          <w:lang w:val="en-US"/>
        </w:rPr>
        <w:t>, Queue **</w:t>
      </w:r>
      <w:proofErr w:type="spellStart"/>
      <w:r>
        <w:rPr>
          <w:b/>
          <w:bCs/>
          <w:lang w:val="en-US"/>
        </w:rPr>
        <w:t>b_tail</w:t>
      </w:r>
      <w:proofErr w:type="spellEnd"/>
      <w:r>
        <w:rPr>
          <w:b/>
          <w:bCs/>
          <w:lang w:val="en-US"/>
        </w:rPr>
        <w:t>, Queue **</w:t>
      </w:r>
      <w:proofErr w:type="spellStart"/>
      <w:r>
        <w:rPr>
          <w:b/>
          <w:bCs/>
          <w:lang w:val="en-US"/>
        </w:rPr>
        <w:t>b_head</w:t>
      </w:r>
      <w:proofErr w:type="spellEnd"/>
      <w:r>
        <w:rPr>
          <w:b/>
          <w:bCs/>
          <w:lang w:val="en-US"/>
        </w:rPr>
        <w:t>, Queue **</w:t>
      </w:r>
      <w:proofErr w:type="spellStart"/>
      <w:r>
        <w:rPr>
          <w:b/>
          <w:bCs/>
          <w:lang w:val="en-US"/>
        </w:rPr>
        <w:t>c_tail</w:t>
      </w:r>
      <w:proofErr w:type="spellEnd"/>
      <w:r>
        <w:rPr>
          <w:b/>
          <w:bCs/>
          <w:lang w:val="en-US"/>
        </w:rPr>
        <w:t>, Queue **</w:t>
      </w:r>
      <w:proofErr w:type="spellStart"/>
      <w:r>
        <w:rPr>
          <w:b/>
          <w:bCs/>
          <w:lang w:val="en-US"/>
        </w:rPr>
        <w:t>c_head</w:t>
      </w:r>
      <w:proofErr w:type="spellEnd"/>
      <w:r>
        <w:rPr>
          <w:b/>
          <w:bCs/>
          <w:lang w:val="en-US"/>
        </w:rPr>
        <w:t xml:space="preserve">, </w:t>
      </w:r>
      <w:proofErr w:type="spellStart"/>
      <w:r>
        <w:rPr>
          <w:b/>
          <w:bCs/>
          <w:lang w:val="en-US"/>
        </w:rPr>
        <w:t>int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indexStart</w:t>
      </w:r>
      <w:proofErr w:type="spellEnd"/>
      <w:r>
        <w:rPr>
          <w:b/>
          <w:bCs/>
          <w:lang w:val="en-US"/>
        </w:rPr>
        <w:t>)</w:t>
      </w:r>
    </w:p>
    <w:p w:rsidR="008E3D28" w:rsidRPr="004345C1" w:rsidRDefault="008E3D28">
      <w:pPr>
        <w:numPr>
          <w:ilvl w:val="0"/>
          <w:numId w:val="3"/>
        </w:numPr>
        <w:spacing w:line="360" w:lineRule="auto"/>
        <w:ind w:left="737" w:hanging="34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void </w:t>
      </w:r>
      <w:proofErr w:type="spellStart"/>
      <w:r>
        <w:rPr>
          <w:b/>
          <w:bCs/>
          <w:lang w:val="en-US"/>
        </w:rPr>
        <w:t>merge_sort</w:t>
      </w:r>
      <w:proofErr w:type="spellEnd"/>
      <w:r>
        <w:rPr>
          <w:b/>
          <w:bCs/>
          <w:lang w:val="en-US"/>
        </w:rPr>
        <w:t xml:space="preserve">(Queue **tail, Queue **head, </w:t>
      </w:r>
      <w:proofErr w:type="spellStart"/>
      <w:r>
        <w:rPr>
          <w:b/>
          <w:bCs/>
          <w:lang w:val="en-US"/>
        </w:rPr>
        <w:t>int</w:t>
      </w:r>
      <w:proofErr w:type="spellEnd"/>
      <w:r>
        <w:rPr>
          <w:b/>
          <w:bCs/>
          <w:lang w:val="en-US"/>
        </w:rPr>
        <w:t xml:space="preserve"> n)</w:t>
      </w:r>
    </w:p>
    <w:p w:rsidR="008E3D28" w:rsidRPr="004345C1" w:rsidRDefault="008E3D28">
      <w:pPr>
        <w:numPr>
          <w:ilvl w:val="0"/>
          <w:numId w:val="3"/>
        </w:numPr>
        <w:spacing w:line="360" w:lineRule="auto"/>
        <w:ind w:left="737" w:hanging="340"/>
        <w:jc w:val="both"/>
        <w:rPr>
          <w:b/>
          <w:bCs/>
          <w:lang w:val="en-US"/>
        </w:rPr>
      </w:pPr>
      <w:r w:rsidRPr="004345C1">
        <w:rPr>
          <w:b/>
          <w:bCs/>
          <w:lang w:val="en-US"/>
        </w:rPr>
        <w:t xml:space="preserve">void </w:t>
      </w:r>
      <w:proofErr w:type="spellStart"/>
      <w:r w:rsidRPr="004345C1">
        <w:rPr>
          <w:b/>
          <w:bCs/>
          <w:lang w:val="en-US"/>
        </w:rPr>
        <w:t>formIndexed</w:t>
      </w:r>
      <w:proofErr w:type="spellEnd"/>
      <w:r w:rsidRPr="004345C1">
        <w:rPr>
          <w:b/>
          <w:bCs/>
          <w:lang w:val="en-US"/>
        </w:rPr>
        <w:t xml:space="preserve"> (Queue ** tail, Queue ** head)</w:t>
      </w:r>
    </w:p>
    <w:p w:rsidR="008E3D28" w:rsidRDefault="008E3D28">
      <w:pPr>
        <w:numPr>
          <w:ilvl w:val="0"/>
          <w:numId w:val="3"/>
        </w:numPr>
        <w:spacing w:line="360" w:lineRule="auto"/>
        <w:ind w:left="737" w:hanging="340"/>
        <w:jc w:val="both"/>
        <w:rPr>
          <w:b/>
          <w:bCs/>
        </w:rPr>
      </w:pPr>
      <w:proofErr w:type="spellStart"/>
      <w:r>
        <w:rPr>
          <w:b/>
          <w:bCs/>
        </w:rPr>
        <w:t>void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printPageIndexed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pagenum</w:t>
      </w:r>
      <w:proofErr w:type="spellEnd"/>
      <w:r>
        <w:rPr>
          <w:b/>
          <w:bCs/>
        </w:rPr>
        <w:t>)</w:t>
      </w:r>
    </w:p>
    <w:p w:rsidR="008E3D28" w:rsidRDefault="008E3D28">
      <w:pPr>
        <w:numPr>
          <w:ilvl w:val="0"/>
          <w:numId w:val="3"/>
        </w:numPr>
        <w:spacing w:line="360" w:lineRule="auto"/>
        <w:ind w:left="737" w:hanging="340"/>
        <w:jc w:val="both"/>
        <w:rPr>
          <w:b/>
          <w:bCs/>
        </w:rPr>
      </w:pPr>
      <w:proofErr w:type="spellStart"/>
      <w:r>
        <w:rPr>
          <w:b/>
          <w:bCs/>
        </w:rPr>
        <w:t>void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printSortedDB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:rsidR="008E3D28" w:rsidRDefault="008E3D28">
      <w:pPr>
        <w:spacing w:line="360" w:lineRule="auto"/>
        <w:ind w:firstLine="709"/>
        <w:jc w:val="both"/>
        <w:rPr>
          <w:b/>
          <w:bCs/>
        </w:rPr>
      </w:pPr>
    </w:p>
    <w:p w:rsidR="008E3D28" w:rsidRPr="004345C1" w:rsidRDefault="008E3D28">
      <w:pPr>
        <w:spacing w:line="360" w:lineRule="auto"/>
        <w:ind w:firstLine="709"/>
        <w:jc w:val="both"/>
        <w:rPr>
          <w:b/>
          <w:bCs/>
          <w:i/>
        </w:rPr>
      </w:pPr>
      <w:proofErr w:type="spellStart"/>
      <w:proofErr w:type="gramStart"/>
      <w:r>
        <w:rPr>
          <w:b/>
          <w:bCs/>
          <w:i/>
          <w:iCs/>
          <w:spacing w:val="20"/>
          <w:lang w:val="en-US"/>
        </w:rPr>
        <w:t>compareDates</w:t>
      </w:r>
      <w:proofErr w:type="spellEnd"/>
      <w:proofErr w:type="gramEnd"/>
      <w:r>
        <w:t xml:space="preserve"> – вспомогательная процедура для сравнения двух дат в формате строк </w:t>
      </w:r>
      <w:proofErr w:type="spellStart"/>
      <w:r>
        <w:t>дд</w:t>
      </w:r>
      <w:proofErr w:type="spellEnd"/>
      <w:r>
        <w:t>-мм-гг.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bCs/>
          <w:i/>
          <w:iCs/>
          <w:spacing w:val="20"/>
        </w:rPr>
      </w:pPr>
      <w:proofErr w:type="gramStart"/>
      <w:r>
        <w:rPr>
          <w:b/>
          <w:bCs/>
          <w:i/>
          <w:lang w:val="en-US"/>
        </w:rPr>
        <w:t>less</w:t>
      </w:r>
      <w:proofErr w:type="gramEnd"/>
      <w:r w:rsidRPr="004345C1">
        <w:rPr>
          <w:b/>
          <w:bCs/>
          <w:i/>
        </w:rPr>
        <w:t xml:space="preserve"> – </w:t>
      </w:r>
      <w:r w:rsidRPr="004345C1">
        <w:rPr>
          <w:i/>
        </w:rPr>
        <w:t>процедура сравнения двух записей по условиям установленным в задании</w:t>
      </w:r>
      <w:r>
        <w:t xml:space="preserve">. 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bCs/>
          <w:i/>
          <w:iCs/>
          <w:spacing w:val="20"/>
        </w:rPr>
      </w:pPr>
      <w:proofErr w:type="gramStart"/>
      <w:r>
        <w:rPr>
          <w:b/>
          <w:bCs/>
          <w:i/>
          <w:iCs/>
          <w:spacing w:val="20"/>
          <w:lang w:val="en-US"/>
        </w:rPr>
        <w:t>merge</w:t>
      </w:r>
      <w:proofErr w:type="gramEnd"/>
      <w:r w:rsidRPr="004345C1">
        <w:rPr>
          <w:b/>
          <w:bCs/>
          <w:i/>
          <w:iCs/>
          <w:spacing w:val="20"/>
        </w:rPr>
        <w:t xml:space="preserve">, </w:t>
      </w:r>
      <w:r>
        <w:rPr>
          <w:b/>
          <w:bCs/>
          <w:i/>
          <w:iCs/>
          <w:spacing w:val="20"/>
          <w:lang w:val="en-US"/>
        </w:rPr>
        <w:t>merge</w:t>
      </w:r>
      <w:r w:rsidRPr="004345C1">
        <w:rPr>
          <w:b/>
          <w:bCs/>
          <w:i/>
          <w:iCs/>
          <w:spacing w:val="20"/>
        </w:rPr>
        <w:t>_</w:t>
      </w:r>
      <w:r>
        <w:rPr>
          <w:b/>
          <w:bCs/>
          <w:i/>
          <w:iCs/>
          <w:spacing w:val="20"/>
          <w:lang w:val="en-US"/>
        </w:rPr>
        <w:t>sort</w:t>
      </w:r>
      <w:r w:rsidRPr="004345C1">
        <w:rPr>
          <w:b/>
          <w:bCs/>
          <w:i/>
          <w:iCs/>
          <w:spacing w:val="20"/>
        </w:rPr>
        <w:t xml:space="preserve"> </w:t>
      </w:r>
      <w:r>
        <w:t xml:space="preserve"> – реализация сортировки.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bCs/>
          <w:i/>
          <w:iCs/>
          <w:spacing w:val="20"/>
        </w:rPr>
      </w:pPr>
      <w:proofErr w:type="gramStart"/>
      <w:r>
        <w:rPr>
          <w:b/>
          <w:bCs/>
          <w:i/>
          <w:iCs/>
          <w:spacing w:val="20"/>
          <w:lang w:val="en-US"/>
        </w:rPr>
        <w:t>merge</w:t>
      </w:r>
      <w:proofErr w:type="gramEnd"/>
      <w:r>
        <w:t xml:space="preserve"> – слияние </w:t>
      </w:r>
      <w:r>
        <w:rPr>
          <w:b/>
          <w:i/>
          <w:lang w:val="en-US"/>
        </w:rPr>
        <w:t>q</w:t>
      </w:r>
      <w:r>
        <w:rPr>
          <w:b/>
          <w:i/>
        </w:rPr>
        <w:t xml:space="preserve"> – серии</w:t>
      </w:r>
      <w:r>
        <w:t xml:space="preserve"> из списка </w:t>
      </w:r>
      <w:r>
        <w:rPr>
          <w:b/>
          <w:i/>
          <w:lang w:val="en-US"/>
        </w:rPr>
        <w:t>a</w:t>
      </w:r>
      <w:r>
        <w:t xml:space="preserve"> </w:t>
      </w:r>
      <w:r>
        <w:rPr>
          <w:lang w:val="en-US"/>
        </w:rPr>
        <w:t>c</w:t>
      </w:r>
      <w:r>
        <w:t xml:space="preserve"> </w:t>
      </w:r>
      <w:r>
        <w:rPr>
          <w:b/>
          <w:i/>
          <w:lang w:val="en-US"/>
        </w:rPr>
        <w:t>r</w:t>
      </w:r>
      <w:r>
        <w:rPr>
          <w:b/>
          <w:i/>
        </w:rPr>
        <w:t xml:space="preserve"> – серией</w:t>
      </w:r>
      <w:r>
        <w:t xml:space="preserve"> списка </w:t>
      </w:r>
      <w:r>
        <w:rPr>
          <w:b/>
          <w:i/>
          <w:lang w:val="en-US"/>
        </w:rPr>
        <w:t>b</w:t>
      </w:r>
      <w:r>
        <w:t xml:space="preserve">, запись результата в очередь </w:t>
      </w:r>
      <w:r>
        <w:rPr>
          <w:b/>
          <w:i/>
          <w:lang w:val="en-US"/>
        </w:rPr>
        <w:t>c</w:t>
      </w:r>
      <w:r>
        <w:rPr>
          <w:b/>
          <w:i/>
        </w:rPr>
        <w:t>.</w:t>
      </w:r>
    </w:p>
    <w:p w:rsidR="008E3D28" w:rsidRDefault="008E3D28">
      <w:pPr>
        <w:spacing w:line="360" w:lineRule="auto"/>
        <w:ind w:firstLine="709"/>
        <w:jc w:val="both"/>
        <w:rPr>
          <w:b/>
          <w:bCs/>
          <w:i/>
          <w:iCs/>
        </w:rPr>
      </w:pPr>
      <w:r>
        <w:rPr>
          <w:b/>
          <w:bCs/>
          <w:i/>
          <w:iCs/>
          <w:spacing w:val="20"/>
          <w:lang w:val="en-US"/>
        </w:rPr>
        <w:t>merge</w:t>
      </w:r>
      <w:r w:rsidRPr="004345C1">
        <w:rPr>
          <w:b/>
          <w:bCs/>
          <w:i/>
          <w:iCs/>
          <w:spacing w:val="20"/>
        </w:rPr>
        <w:t>_</w:t>
      </w:r>
      <w:r>
        <w:rPr>
          <w:b/>
          <w:bCs/>
          <w:i/>
          <w:iCs/>
          <w:spacing w:val="20"/>
          <w:lang w:val="en-US"/>
        </w:rPr>
        <w:t>sort</w:t>
      </w:r>
      <w:r>
        <w:t xml:space="preserve"> – инициализация очередей, разделение изначальной очереди на две вспомогательные очереди </w:t>
      </w:r>
      <w:r>
        <w:rPr>
          <w:b/>
          <w:bCs/>
        </w:rPr>
        <w:t>a, b</w:t>
      </w:r>
      <w:proofErr w:type="gramStart"/>
      <w:r>
        <w:rPr>
          <w:b/>
          <w:bCs/>
        </w:rPr>
        <w:t xml:space="preserve">, </w:t>
      </w:r>
      <w:r>
        <w:rPr>
          <w:b/>
          <w:i/>
        </w:rPr>
        <w:t xml:space="preserve"> </w:t>
      </w:r>
      <w:r>
        <w:t>адрес</w:t>
      </w:r>
      <w:proofErr w:type="gramEnd"/>
      <w:r>
        <w:t xml:space="preserve"> результата записывается в переменные </w:t>
      </w:r>
      <w:proofErr w:type="spellStart"/>
      <w:r>
        <w:rPr>
          <w:b/>
          <w:i/>
        </w:rPr>
        <w:t>head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tail</w:t>
      </w:r>
      <w:proofErr w:type="spellEnd"/>
      <w:r>
        <w:rPr>
          <w:b/>
          <w:i/>
        </w:rPr>
        <w:t>.</w:t>
      </w:r>
    </w:p>
    <w:p w:rsidR="008E3D28" w:rsidRDefault="008E3D28">
      <w:pPr>
        <w:spacing w:line="360" w:lineRule="auto"/>
        <w:ind w:left="737" w:hanging="340"/>
        <w:jc w:val="both"/>
        <w:rPr>
          <w:b/>
          <w:bCs/>
        </w:rPr>
      </w:pPr>
      <w:proofErr w:type="spellStart"/>
      <w:r>
        <w:rPr>
          <w:b/>
          <w:bCs/>
          <w:i/>
          <w:iCs/>
        </w:rPr>
        <w:t>formIndexed</w:t>
      </w:r>
      <w:proofErr w:type="spellEnd"/>
      <w:r>
        <w:rPr>
          <w:b/>
          <w:bCs/>
        </w:rPr>
        <w:t xml:space="preserve"> - </w:t>
      </w:r>
      <w:r>
        <w:t xml:space="preserve"> по полученной очереди формирует индексный массив.</w:t>
      </w:r>
    </w:p>
    <w:p w:rsidR="008E3D28" w:rsidRDefault="008E3D28">
      <w:pPr>
        <w:spacing w:line="360" w:lineRule="auto"/>
        <w:ind w:left="737" w:hanging="340"/>
        <w:jc w:val="both"/>
        <w:rPr>
          <w:b/>
          <w:bCs/>
        </w:rPr>
      </w:pPr>
      <w:proofErr w:type="spellStart"/>
      <w:proofErr w:type="gramStart"/>
      <w:r>
        <w:rPr>
          <w:b/>
          <w:bCs/>
        </w:rPr>
        <w:t>printPageIndexed</w:t>
      </w:r>
      <w:proofErr w:type="spellEnd"/>
      <w:r>
        <w:rPr>
          <w:b/>
          <w:bCs/>
        </w:rPr>
        <w:t xml:space="preserve">,  </w:t>
      </w:r>
      <w:proofErr w:type="spellStart"/>
      <w:r>
        <w:rPr>
          <w:b/>
          <w:bCs/>
        </w:rPr>
        <w:t>printSortedDB</w:t>
      </w:r>
      <w:proofErr w:type="spellEnd"/>
      <w:proofErr w:type="gramEnd"/>
      <w:r>
        <w:rPr>
          <w:b/>
          <w:bCs/>
        </w:rPr>
        <w:t xml:space="preserve"> — </w:t>
      </w:r>
      <w:r>
        <w:t>вывод проиндексированного массива.</w:t>
      </w:r>
    </w:p>
    <w:p w:rsidR="008E3D28" w:rsidRDefault="008E3D28">
      <w:pPr>
        <w:spacing w:line="360" w:lineRule="auto"/>
        <w:ind w:left="737" w:hanging="340"/>
        <w:jc w:val="both"/>
        <w:rPr>
          <w:b/>
          <w:bCs/>
        </w:rPr>
      </w:pPr>
    </w:p>
    <w:p w:rsidR="008E3D28" w:rsidRPr="004345C1" w:rsidRDefault="008E3D28">
      <w:pPr>
        <w:spacing w:line="360" w:lineRule="auto"/>
        <w:ind w:firstLine="709"/>
        <w:jc w:val="both"/>
        <w:rPr>
          <w:b/>
        </w:rPr>
      </w:pPr>
      <w:r>
        <w:rPr>
          <w:u w:val="single"/>
        </w:rPr>
        <w:t>Функции и процедуры для поиска в отсортированной базе данных:</w:t>
      </w:r>
    </w:p>
    <w:p w:rsidR="008E3D28" w:rsidRDefault="008E3D28">
      <w:pPr>
        <w:spacing w:line="360" w:lineRule="auto"/>
        <w:ind w:firstLine="709"/>
        <w:jc w:val="both"/>
        <w:rPr>
          <w:b/>
          <w:i/>
          <w:spacing w:val="20"/>
          <w:lang w:val="en-US"/>
        </w:rPr>
      </w:pPr>
      <w:r>
        <w:rPr>
          <w:b/>
          <w:lang w:val="en-US"/>
        </w:rPr>
        <w:t xml:space="preserve">1void </w:t>
      </w:r>
      <w:proofErr w:type="spellStart"/>
      <w:r>
        <w:rPr>
          <w:b/>
          <w:lang w:val="en-US"/>
        </w:rPr>
        <w:t>quickSearch</w:t>
      </w:r>
      <w:proofErr w:type="spellEnd"/>
      <w:r>
        <w:rPr>
          <w:b/>
          <w:lang w:val="en-US"/>
        </w:rPr>
        <w:t xml:space="preserve"> (</w:t>
      </w:r>
      <w:proofErr w:type="spellStart"/>
      <w:r>
        <w:rPr>
          <w:b/>
          <w:lang w:val="en-US"/>
        </w:rPr>
        <w:t>int</w:t>
      </w:r>
      <w:proofErr w:type="spellEnd"/>
      <w:r>
        <w:rPr>
          <w:b/>
          <w:lang w:val="en-US"/>
        </w:rPr>
        <w:t xml:space="preserve"> key, Queue ** head, Queue ** tail)</w:t>
      </w:r>
    </w:p>
    <w:p w:rsidR="008E3D28" w:rsidRDefault="008E3D28">
      <w:pPr>
        <w:spacing w:line="360" w:lineRule="auto"/>
        <w:ind w:firstLine="709"/>
        <w:jc w:val="both"/>
        <w:rPr>
          <w:b/>
        </w:rPr>
      </w:pPr>
      <w:proofErr w:type="spellStart"/>
      <w:proofErr w:type="gramStart"/>
      <w:r>
        <w:rPr>
          <w:b/>
          <w:i/>
          <w:spacing w:val="20"/>
          <w:lang w:val="en-US"/>
        </w:rPr>
        <w:t>quickSearch</w:t>
      </w:r>
      <w:proofErr w:type="spellEnd"/>
      <w:proofErr w:type="gramEnd"/>
      <w:r>
        <w:t xml:space="preserve"> – процедура двоичного поиска (версия 2),  </w:t>
      </w:r>
      <w:r>
        <w:rPr>
          <w:b/>
          <w:lang w:val="en-US"/>
        </w:rPr>
        <w:t>key</w:t>
      </w:r>
      <w:r w:rsidRPr="004345C1">
        <w:rPr>
          <w:b/>
        </w:rPr>
        <w:t xml:space="preserve"> – </w:t>
      </w:r>
      <w:r w:rsidRPr="004345C1">
        <w:t xml:space="preserve">ключ, по которому осуществляется поиск в массиве. Все </w:t>
      </w:r>
      <w:r>
        <w:t>найденные</w:t>
      </w:r>
      <w:r w:rsidRPr="004345C1">
        <w:t xml:space="preserve"> элементы выводятся на экран и загружаются в очередь </w:t>
      </w:r>
      <w:r>
        <w:rPr>
          <w:b/>
          <w:bCs/>
          <w:lang w:val="en-US"/>
        </w:rPr>
        <w:t>head</w:t>
      </w:r>
      <w:r w:rsidRPr="004345C1">
        <w:rPr>
          <w:b/>
          <w:bCs/>
        </w:rPr>
        <w:t>,</w:t>
      </w:r>
      <w:r w:rsidRPr="004345C1">
        <w:t xml:space="preserve"> </w:t>
      </w:r>
      <w:r>
        <w:rPr>
          <w:b/>
          <w:bCs/>
          <w:lang w:val="en-US"/>
        </w:rPr>
        <w:t>tail</w:t>
      </w:r>
      <w:r w:rsidRPr="004345C1">
        <w:rPr>
          <w:b/>
          <w:bCs/>
        </w:rPr>
        <w:t>.</w:t>
      </w:r>
    </w:p>
    <w:p w:rsidR="008E3D28" w:rsidRDefault="008E3D28">
      <w:pPr>
        <w:spacing w:line="360" w:lineRule="auto"/>
        <w:ind w:firstLine="709"/>
        <w:jc w:val="both"/>
        <w:rPr>
          <w:b/>
        </w:rPr>
      </w:pPr>
    </w:p>
    <w:p w:rsidR="008E3D28" w:rsidRPr="004345C1" w:rsidRDefault="008E3D28">
      <w:pPr>
        <w:spacing w:line="360" w:lineRule="auto"/>
        <w:ind w:firstLine="709"/>
        <w:jc w:val="both"/>
        <w:rPr>
          <w:b/>
        </w:rPr>
      </w:pPr>
      <w:r>
        <w:rPr>
          <w:u w:val="single"/>
        </w:rPr>
        <w:t>Процедуры и функции построения двоичного Б-дерева: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proofErr w:type="gramStart"/>
      <w:r>
        <w:rPr>
          <w:b/>
          <w:lang w:val="en-US"/>
        </w:rPr>
        <w:lastRenderedPageBreak/>
        <w:t>void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insertBTree</w:t>
      </w:r>
      <w:proofErr w:type="spellEnd"/>
      <w:r>
        <w:rPr>
          <w:b/>
          <w:lang w:val="en-US"/>
        </w:rPr>
        <w:t>(BNODE **root, Record *data)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r>
        <w:rPr>
          <w:b/>
          <w:lang w:val="en-US"/>
        </w:rPr>
        <w:t xml:space="preserve">BNODE* </w:t>
      </w:r>
      <w:proofErr w:type="spellStart"/>
      <w:proofErr w:type="gramStart"/>
      <w:r>
        <w:rPr>
          <w:b/>
          <w:lang w:val="en-US"/>
        </w:rPr>
        <w:t>buildBtree</w:t>
      </w:r>
      <w:proofErr w:type="spellEnd"/>
      <w:r>
        <w:rPr>
          <w:b/>
          <w:lang w:val="en-US"/>
        </w:rPr>
        <w:t>(</w:t>
      </w:r>
      <w:proofErr w:type="gramEnd"/>
      <w:r>
        <w:rPr>
          <w:b/>
          <w:lang w:val="en-US"/>
        </w:rPr>
        <w:t>Queue *tail, Queue *head)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proofErr w:type="gramStart"/>
      <w:r>
        <w:rPr>
          <w:b/>
          <w:lang w:val="en-US"/>
        </w:rPr>
        <w:t>void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printBtree</w:t>
      </w:r>
      <w:proofErr w:type="spellEnd"/>
      <w:r>
        <w:rPr>
          <w:b/>
          <w:lang w:val="en-US"/>
        </w:rPr>
        <w:t>(BNODE *root)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proofErr w:type="gramStart"/>
      <w:r>
        <w:rPr>
          <w:b/>
          <w:lang w:val="en-US"/>
        </w:rPr>
        <w:t>void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searchInBtree</w:t>
      </w:r>
      <w:proofErr w:type="spellEnd"/>
      <w:r>
        <w:rPr>
          <w:b/>
          <w:lang w:val="en-US"/>
        </w:rPr>
        <w:t>(BNODE *root, char *</w:t>
      </w:r>
      <w:proofErr w:type="spellStart"/>
      <w:r>
        <w:rPr>
          <w:b/>
          <w:lang w:val="en-US"/>
        </w:rPr>
        <w:t>attorney_name</w:t>
      </w:r>
      <w:proofErr w:type="spellEnd"/>
      <w:r>
        <w:rPr>
          <w:b/>
          <w:lang w:val="en-US"/>
        </w:rPr>
        <w:t>)</w:t>
      </w:r>
    </w:p>
    <w:p w:rsidR="008E3D28" w:rsidRDefault="008E3D28">
      <w:pPr>
        <w:spacing w:line="360" w:lineRule="auto"/>
        <w:ind w:firstLine="709"/>
        <w:jc w:val="both"/>
        <w:rPr>
          <w:b/>
          <w:lang w:val="en-US"/>
        </w:rPr>
      </w:pPr>
      <w:proofErr w:type="gramStart"/>
      <w:r>
        <w:rPr>
          <w:b/>
          <w:lang w:val="en-US"/>
        </w:rPr>
        <w:t>void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searchDB</w:t>
      </w:r>
      <w:proofErr w:type="spellEnd"/>
      <w:r>
        <w:rPr>
          <w:b/>
          <w:lang w:val="en-US"/>
        </w:rPr>
        <w:t>()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  <w:proofErr w:type="gramStart"/>
      <w:r>
        <w:rPr>
          <w:b/>
          <w:lang w:val="en-US"/>
        </w:rPr>
        <w:t>void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free_btree</w:t>
      </w:r>
      <w:proofErr w:type="spellEnd"/>
      <w:r>
        <w:rPr>
          <w:b/>
          <w:lang w:val="en-US"/>
        </w:rPr>
        <w:t xml:space="preserve">(BNODE *root) 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lang w:val="en-US"/>
        </w:rPr>
      </w:pPr>
    </w:p>
    <w:p w:rsidR="008E3D28" w:rsidRPr="004345C1" w:rsidRDefault="008E3D28">
      <w:pPr>
        <w:spacing w:line="360" w:lineRule="auto"/>
        <w:ind w:firstLine="709"/>
        <w:jc w:val="both"/>
        <w:rPr>
          <w:b/>
        </w:rPr>
      </w:pPr>
      <w:proofErr w:type="spellStart"/>
      <w:proofErr w:type="gramStart"/>
      <w:r>
        <w:rPr>
          <w:b/>
          <w:bCs/>
          <w:lang w:val="en-US"/>
        </w:rPr>
        <w:t>insertBTree</w:t>
      </w:r>
      <w:proofErr w:type="spellEnd"/>
      <w:proofErr w:type="gramEnd"/>
      <w:r w:rsidRPr="004345C1">
        <w:t xml:space="preserve"> – размещение элемента  </w:t>
      </w:r>
      <w:r>
        <w:rPr>
          <w:b/>
          <w:lang w:val="en-US"/>
        </w:rPr>
        <w:t>data</w:t>
      </w:r>
      <w:r w:rsidRPr="004345C1">
        <w:rPr>
          <w:b/>
        </w:rPr>
        <w:t xml:space="preserve"> </w:t>
      </w:r>
      <w:r w:rsidRPr="004345C1">
        <w:t xml:space="preserve">дереве. </w:t>
      </w:r>
      <w:proofErr w:type="gramStart"/>
      <w:r>
        <w:rPr>
          <w:b/>
          <w:lang w:val="en-US"/>
        </w:rPr>
        <w:t>root</w:t>
      </w:r>
      <w:proofErr w:type="gramEnd"/>
      <w:r w:rsidRPr="004345C1">
        <w:rPr>
          <w:b/>
        </w:rPr>
        <w:t xml:space="preserve"> – </w:t>
      </w:r>
      <w:r w:rsidRPr="004345C1">
        <w:t>указатель на корень дерева.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bCs/>
          <w:i/>
          <w:iCs/>
          <w:spacing w:val="20"/>
        </w:rPr>
      </w:pPr>
      <w:proofErr w:type="spellStart"/>
      <w:proofErr w:type="gramStart"/>
      <w:r>
        <w:rPr>
          <w:b/>
          <w:lang w:val="en-US"/>
        </w:rPr>
        <w:t>buildBtree</w:t>
      </w:r>
      <w:proofErr w:type="spellEnd"/>
      <w:proofErr w:type="gramEnd"/>
      <w:r w:rsidRPr="004345C1">
        <w:rPr>
          <w:b/>
        </w:rPr>
        <w:t xml:space="preserve"> – </w:t>
      </w:r>
      <w:r w:rsidRPr="004345C1">
        <w:t>построение дерева из очереди.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bCs/>
          <w:i/>
          <w:iCs/>
          <w:spacing w:val="20"/>
        </w:rPr>
      </w:pPr>
      <w:r>
        <w:rPr>
          <w:b/>
          <w:bCs/>
          <w:i/>
          <w:iCs/>
          <w:spacing w:val="20"/>
          <w:lang w:val="en-US"/>
        </w:rPr>
        <w:t>free</w:t>
      </w:r>
      <w:r w:rsidRPr="004345C1">
        <w:rPr>
          <w:b/>
          <w:bCs/>
          <w:i/>
          <w:iCs/>
          <w:spacing w:val="20"/>
        </w:rPr>
        <w:t>_</w:t>
      </w:r>
      <w:proofErr w:type="spellStart"/>
      <w:r>
        <w:rPr>
          <w:b/>
          <w:bCs/>
          <w:i/>
          <w:iCs/>
          <w:spacing w:val="20"/>
          <w:lang w:val="en-US"/>
        </w:rPr>
        <w:t>btree</w:t>
      </w:r>
      <w:proofErr w:type="spellEnd"/>
      <w:r>
        <w:t xml:space="preserve"> – освобождение памяти после завершения операций.</w:t>
      </w:r>
    </w:p>
    <w:p w:rsidR="008E3D28" w:rsidRPr="004345C1" w:rsidRDefault="008E3D28">
      <w:pPr>
        <w:spacing w:line="360" w:lineRule="auto"/>
        <w:ind w:firstLine="709"/>
        <w:jc w:val="both"/>
        <w:rPr>
          <w:b/>
          <w:bCs/>
          <w:i/>
          <w:iCs/>
          <w:spacing w:val="20"/>
        </w:rPr>
      </w:pPr>
      <w:proofErr w:type="spellStart"/>
      <w:proofErr w:type="gramStart"/>
      <w:r>
        <w:rPr>
          <w:b/>
          <w:bCs/>
          <w:i/>
          <w:iCs/>
          <w:spacing w:val="20"/>
          <w:lang w:val="en-US"/>
        </w:rPr>
        <w:t>printBtree</w:t>
      </w:r>
      <w:proofErr w:type="spellEnd"/>
      <w:proofErr w:type="gramEnd"/>
      <w:r>
        <w:t xml:space="preserve"> –</w:t>
      </w:r>
      <w:r>
        <w:rPr>
          <w:b/>
          <w:bCs/>
          <w:i/>
          <w:iCs/>
          <w:spacing w:val="20"/>
        </w:rPr>
        <w:t xml:space="preserve"> </w:t>
      </w:r>
      <w:r>
        <w:t xml:space="preserve">обход дерева с корнем </w:t>
      </w:r>
      <w:r w:rsidRPr="004345C1">
        <w:rPr>
          <w:b/>
          <w:i/>
        </w:rPr>
        <w:t xml:space="preserve"> </w:t>
      </w:r>
      <w:r>
        <w:rPr>
          <w:b/>
          <w:i/>
          <w:lang w:val="en-US"/>
        </w:rPr>
        <w:t>BNODE</w:t>
      </w:r>
      <w:r w:rsidRPr="004345C1">
        <w:rPr>
          <w:b/>
          <w:i/>
        </w:rPr>
        <w:t xml:space="preserve"> *</w:t>
      </w:r>
      <w:r>
        <w:rPr>
          <w:b/>
          <w:i/>
          <w:lang w:val="en-US"/>
        </w:rPr>
        <w:t>root</w:t>
      </w:r>
      <w:r w:rsidRPr="004345C1">
        <w:rPr>
          <w:b/>
          <w:i/>
        </w:rPr>
        <w:t>.</w:t>
      </w:r>
    </w:p>
    <w:p w:rsidR="008E3D28" w:rsidRDefault="008E3D28">
      <w:pPr>
        <w:spacing w:line="360" w:lineRule="auto"/>
        <w:ind w:firstLine="709"/>
        <w:jc w:val="both"/>
      </w:pPr>
      <w:proofErr w:type="spellStart"/>
      <w:proofErr w:type="gramStart"/>
      <w:r>
        <w:rPr>
          <w:b/>
          <w:bCs/>
          <w:i/>
          <w:iCs/>
          <w:spacing w:val="20"/>
          <w:lang w:val="en-US"/>
        </w:rPr>
        <w:t>searchInBtree</w:t>
      </w:r>
      <w:proofErr w:type="spellEnd"/>
      <w:proofErr w:type="gramEnd"/>
      <w:r>
        <w:rPr>
          <w:b/>
        </w:rPr>
        <w:t xml:space="preserve"> – </w:t>
      </w:r>
      <w:r>
        <w:t>поиск в дереве с корнем</w:t>
      </w:r>
      <w:r>
        <w:rPr>
          <w:b/>
        </w:rPr>
        <w:t xml:space="preserve"> </w:t>
      </w:r>
      <w:r>
        <w:rPr>
          <w:b/>
          <w:i/>
          <w:lang w:val="en-US"/>
        </w:rPr>
        <w:t>BNODE</w:t>
      </w:r>
      <w:r w:rsidRPr="004345C1">
        <w:rPr>
          <w:b/>
          <w:i/>
        </w:rPr>
        <w:t xml:space="preserve"> *</w:t>
      </w:r>
      <w:r>
        <w:rPr>
          <w:b/>
          <w:i/>
          <w:lang w:val="en-US"/>
        </w:rPr>
        <w:t>root</w:t>
      </w:r>
      <w:r>
        <w:rPr>
          <w:i/>
        </w:rPr>
        <w:t xml:space="preserve"> </w:t>
      </w:r>
      <w:r>
        <w:t>элементов, соответствующих ключу</w:t>
      </w:r>
      <w:r>
        <w:rPr>
          <w:i/>
        </w:rPr>
        <w:t xml:space="preserve"> </w:t>
      </w:r>
      <w:r>
        <w:rPr>
          <w:b/>
          <w:i/>
          <w:lang w:val="en-US"/>
        </w:rPr>
        <w:t>char</w:t>
      </w:r>
      <w:r w:rsidRPr="004345C1">
        <w:rPr>
          <w:b/>
          <w:i/>
        </w:rPr>
        <w:t xml:space="preserve"> *</w:t>
      </w:r>
      <w:r>
        <w:rPr>
          <w:b/>
          <w:i/>
          <w:lang w:val="en-US"/>
        </w:rPr>
        <w:t>attorney</w:t>
      </w:r>
      <w:r w:rsidRPr="004345C1">
        <w:rPr>
          <w:b/>
          <w:i/>
        </w:rPr>
        <w:t>_</w:t>
      </w:r>
      <w:r>
        <w:rPr>
          <w:b/>
          <w:i/>
          <w:lang w:val="en-US"/>
        </w:rPr>
        <w:t>name</w:t>
      </w:r>
      <w:r w:rsidRPr="004345C1">
        <w:rPr>
          <w:b/>
          <w:i/>
        </w:rPr>
        <w:t xml:space="preserve">. </w:t>
      </w:r>
      <w:r w:rsidRPr="004345C1">
        <w:t>Выводит найденные</w:t>
      </w:r>
      <w:r w:rsidRPr="004345C1">
        <w:rPr>
          <w:i/>
        </w:rPr>
        <w:t xml:space="preserve"> </w:t>
      </w:r>
      <w:r w:rsidRPr="004345C1">
        <w:t>записи на экран.</w:t>
      </w:r>
    </w:p>
    <w:p w:rsidR="008E3D28" w:rsidRDefault="008E3D28">
      <w:pPr>
        <w:spacing w:line="360" w:lineRule="auto"/>
        <w:ind w:firstLine="709"/>
        <w:jc w:val="both"/>
      </w:pPr>
    </w:p>
    <w:p w:rsidR="008E3D28" w:rsidRPr="004345C1" w:rsidRDefault="008E3D28">
      <w:pPr>
        <w:spacing w:line="360" w:lineRule="auto"/>
        <w:ind w:firstLine="709"/>
        <w:jc w:val="both"/>
        <w:rPr>
          <w:b/>
          <w:bCs/>
          <w:i/>
          <w:iCs/>
          <w:spacing w:val="20"/>
        </w:rPr>
      </w:pPr>
      <w:r>
        <w:rPr>
          <w:u w:val="single"/>
        </w:rPr>
        <w:t>Основная программа</w:t>
      </w:r>
    </w:p>
    <w:p w:rsidR="008E3D28" w:rsidRPr="004345C1" w:rsidRDefault="008E3D2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>
        <w:rPr>
          <w:b/>
          <w:bCs/>
          <w:i/>
          <w:iCs/>
          <w:spacing w:val="20"/>
          <w:lang w:val="en-US"/>
        </w:rPr>
        <w:t>int</w:t>
      </w:r>
      <w:proofErr w:type="spellEnd"/>
      <w:proofErr w:type="gramEnd"/>
      <w:r>
        <w:rPr>
          <w:b/>
          <w:bCs/>
          <w:i/>
          <w:iCs/>
          <w:spacing w:val="20"/>
        </w:rPr>
        <w:t xml:space="preserve"> </w:t>
      </w:r>
      <w:r>
        <w:rPr>
          <w:b/>
          <w:bCs/>
          <w:i/>
          <w:iCs/>
          <w:spacing w:val="20"/>
          <w:lang w:val="en-US"/>
        </w:rPr>
        <w:t>main</w:t>
      </w:r>
      <w:r>
        <w:rPr>
          <w:b/>
          <w:bCs/>
          <w:i/>
          <w:iCs/>
          <w:spacing w:val="20"/>
        </w:rPr>
        <w:t xml:space="preserve">() – </w:t>
      </w:r>
      <w:r>
        <w:t xml:space="preserve">в основной программе вызывается функция </w:t>
      </w:r>
      <w:proofErr w:type="spellStart"/>
      <w:r>
        <w:rPr>
          <w:b/>
          <w:bCs/>
          <w:i/>
          <w:iCs/>
          <w:spacing w:val="20"/>
          <w:lang w:val="en-US"/>
        </w:rPr>
        <w:t>readDB</w:t>
      </w:r>
      <w:proofErr w:type="spellEnd"/>
      <w:r w:rsidRPr="004345C1">
        <w:rPr>
          <w:b/>
          <w:bCs/>
          <w:i/>
          <w:iCs/>
          <w:spacing w:val="20"/>
        </w:rPr>
        <w:t>,</w:t>
      </w:r>
      <w:r>
        <w:t xml:space="preserve"> выводится меню, вызываются функции соответствующие пунктам меню.</w:t>
      </w:r>
    </w:p>
    <w:p w:rsidR="008E3D28" w:rsidRDefault="008E3D28">
      <w:pPr>
        <w:pStyle w:val="1"/>
        <w:pageBreakBefore/>
        <w:rPr>
          <w:sz w:val="20"/>
          <w:szCs w:val="20"/>
        </w:rPr>
        <w:sectPr w:rsidR="008E3D28">
          <w:footerReference w:type="default" r:id="rId17"/>
          <w:footerReference w:type="first" r:id="rId18"/>
          <w:pgSz w:w="11906" w:h="16838"/>
          <w:pgMar w:top="259" w:right="567" w:bottom="567" w:left="1701" w:header="720" w:footer="0" w:gutter="0"/>
          <w:pgNumType w:start="1"/>
          <w:cols w:space="720"/>
          <w:titlePg/>
          <w:docGrid w:linePitch="360"/>
        </w:sectPr>
      </w:pPr>
      <w:bookmarkStart w:id="14" w:name="__RefHeading___Toc391_888777150"/>
      <w:bookmarkEnd w:id="14"/>
      <w:r>
        <w:rPr>
          <w:szCs w:val="28"/>
          <w:lang w:val="en-US"/>
        </w:rPr>
        <w:lastRenderedPageBreak/>
        <w:t xml:space="preserve">5. </w:t>
      </w:r>
      <w:r>
        <w:rPr>
          <w:szCs w:val="28"/>
        </w:rPr>
        <w:t>ТЕКСТ</w:t>
      </w:r>
      <w:r>
        <w:rPr>
          <w:szCs w:val="28"/>
          <w:lang w:val="en-US"/>
        </w:rPr>
        <w:t xml:space="preserve"> </w:t>
      </w:r>
      <w:r>
        <w:rPr>
          <w:szCs w:val="28"/>
        </w:rPr>
        <w:t>ПРОГРАММЫ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lastRenderedPageBreak/>
        <w:t>#</w:t>
      </w:r>
      <w:proofErr w:type="spellStart"/>
      <w:r>
        <w:rPr>
          <w:sz w:val="20"/>
          <w:szCs w:val="20"/>
        </w:rPr>
        <w:t>include</w:t>
      </w:r>
      <w:proofErr w:type="spellEnd"/>
      <w:r>
        <w:rPr>
          <w:sz w:val="20"/>
          <w:szCs w:val="20"/>
        </w:rPr>
        <w:t xml:space="preserve"> &lt;</w:t>
      </w:r>
      <w:proofErr w:type="spellStart"/>
      <w:r>
        <w:rPr>
          <w:sz w:val="20"/>
          <w:szCs w:val="20"/>
        </w:rPr>
        <w:t>stdlib.h</w:t>
      </w:r>
      <w:proofErr w:type="spellEnd"/>
      <w:r>
        <w:rPr>
          <w:sz w:val="20"/>
          <w:szCs w:val="20"/>
        </w:rPr>
        <w:t>&gt;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>#</w:t>
      </w:r>
      <w:proofErr w:type="spellStart"/>
      <w:r>
        <w:rPr>
          <w:sz w:val="20"/>
          <w:szCs w:val="20"/>
        </w:rPr>
        <w:t>include</w:t>
      </w:r>
      <w:proofErr w:type="spellEnd"/>
      <w:r>
        <w:rPr>
          <w:sz w:val="20"/>
          <w:szCs w:val="20"/>
        </w:rPr>
        <w:t xml:space="preserve"> &lt;</w:t>
      </w:r>
      <w:proofErr w:type="spellStart"/>
      <w:r>
        <w:rPr>
          <w:sz w:val="20"/>
          <w:szCs w:val="20"/>
        </w:rPr>
        <w:t>stdio.h</w:t>
      </w:r>
      <w:proofErr w:type="spellEnd"/>
      <w:r>
        <w:rPr>
          <w:sz w:val="20"/>
          <w:szCs w:val="20"/>
        </w:rPr>
        <w:t>&gt;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>#</w:t>
      </w:r>
      <w:proofErr w:type="spellStart"/>
      <w:r>
        <w:rPr>
          <w:sz w:val="20"/>
          <w:szCs w:val="20"/>
        </w:rPr>
        <w:t>include</w:t>
      </w:r>
      <w:proofErr w:type="spellEnd"/>
      <w:r>
        <w:rPr>
          <w:sz w:val="20"/>
          <w:szCs w:val="20"/>
        </w:rPr>
        <w:t xml:space="preserve"> &lt;</w:t>
      </w:r>
      <w:proofErr w:type="spellStart"/>
      <w:r>
        <w:rPr>
          <w:sz w:val="20"/>
          <w:szCs w:val="20"/>
        </w:rPr>
        <w:t>string.h</w:t>
      </w:r>
      <w:proofErr w:type="spellEnd"/>
      <w:r>
        <w:rPr>
          <w:sz w:val="20"/>
          <w:szCs w:val="20"/>
        </w:rPr>
        <w:t>&gt;</w:t>
      </w:r>
    </w:p>
    <w:p w:rsidR="008E3D28" w:rsidRDefault="008E3D28">
      <w:pPr>
        <w:rPr>
          <w:sz w:val="20"/>
          <w:szCs w:val="20"/>
        </w:rPr>
      </w:pP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>#</w:t>
      </w:r>
      <w:proofErr w:type="spellStart"/>
      <w:r>
        <w:rPr>
          <w:sz w:val="20"/>
          <w:szCs w:val="20"/>
        </w:rPr>
        <w:t>define</w:t>
      </w:r>
      <w:proofErr w:type="spellEnd"/>
      <w:r>
        <w:rPr>
          <w:sz w:val="20"/>
          <w:szCs w:val="20"/>
        </w:rPr>
        <w:t xml:space="preserve"> DB_SIZE 4000</w:t>
      </w:r>
    </w:p>
    <w:p w:rsidR="008E3D28" w:rsidRDefault="008E3D28">
      <w:pPr>
        <w:rPr>
          <w:sz w:val="20"/>
          <w:szCs w:val="20"/>
        </w:rPr>
      </w:pPr>
    </w:p>
    <w:p w:rsidR="008E3D28" w:rsidRDefault="008E3D2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typedef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Input</w:t>
      </w:r>
      <w:proofErr w:type="spellEnd"/>
      <w:r>
        <w:rPr>
          <w:sz w:val="20"/>
          <w:szCs w:val="20"/>
        </w:rPr>
        <w:t xml:space="preserve"> {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char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fio</w:t>
      </w:r>
      <w:proofErr w:type="spellEnd"/>
      <w:r>
        <w:rPr>
          <w:sz w:val="20"/>
          <w:szCs w:val="20"/>
        </w:rPr>
        <w:t>[30];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unsigned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short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sum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char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date</w:t>
      </w:r>
      <w:proofErr w:type="spellEnd"/>
      <w:r>
        <w:rPr>
          <w:sz w:val="20"/>
          <w:szCs w:val="20"/>
        </w:rPr>
        <w:t>[10];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char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attorney</w:t>
      </w:r>
      <w:proofErr w:type="spellEnd"/>
      <w:r>
        <w:rPr>
          <w:sz w:val="20"/>
          <w:szCs w:val="20"/>
        </w:rPr>
        <w:t>[22];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} </w:t>
      </w:r>
      <w:proofErr w:type="spellStart"/>
      <w:r>
        <w:rPr>
          <w:sz w:val="20"/>
          <w:szCs w:val="20"/>
        </w:rPr>
        <w:t>Input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</w:p>
    <w:p w:rsidR="008E3D28" w:rsidRDefault="008E3D2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typedef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Record</w:t>
      </w:r>
      <w:proofErr w:type="spellEnd"/>
      <w:r>
        <w:rPr>
          <w:sz w:val="20"/>
          <w:szCs w:val="20"/>
        </w:rPr>
        <w:t xml:space="preserve"> {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char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fio</w:t>
      </w:r>
      <w:proofErr w:type="spellEnd"/>
      <w:r>
        <w:rPr>
          <w:sz w:val="20"/>
          <w:szCs w:val="20"/>
        </w:rPr>
        <w:t>[64];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unsigned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short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sum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char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date</w:t>
      </w:r>
      <w:proofErr w:type="spellEnd"/>
      <w:r>
        <w:rPr>
          <w:sz w:val="20"/>
          <w:szCs w:val="20"/>
        </w:rPr>
        <w:t>[10];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char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attorney</w:t>
      </w:r>
      <w:proofErr w:type="spellEnd"/>
      <w:r>
        <w:rPr>
          <w:sz w:val="20"/>
          <w:szCs w:val="20"/>
        </w:rPr>
        <w:t>[44];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originalIndex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} </w:t>
      </w:r>
      <w:proofErr w:type="spellStart"/>
      <w:r>
        <w:rPr>
          <w:sz w:val="20"/>
          <w:szCs w:val="20"/>
        </w:rPr>
        <w:t>Record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</w:p>
    <w:p w:rsidR="008E3D28" w:rsidRDefault="008E3D28">
      <w:pPr>
        <w:rPr>
          <w:sz w:val="20"/>
          <w:szCs w:val="20"/>
        </w:rPr>
      </w:pPr>
    </w:p>
    <w:p w:rsidR="008E3D28" w:rsidRDefault="008E3D2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typedef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Queue</w:t>
      </w:r>
      <w:proofErr w:type="spellEnd"/>
      <w:r>
        <w:rPr>
          <w:sz w:val="20"/>
          <w:szCs w:val="20"/>
        </w:rPr>
        <w:t xml:space="preserve"> {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Record</w:t>
      </w:r>
      <w:proofErr w:type="spellEnd"/>
      <w:r>
        <w:rPr>
          <w:sz w:val="20"/>
          <w:szCs w:val="20"/>
        </w:rPr>
        <w:t xml:space="preserve"> * </w:t>
      </w:r>
      <w:proofErr w:type="spellStart"/>
      <w:r>
        <w:rPr>
          <w:sz w:val="20"/>
          <w:szCs w:val="20"/>
        </w:rPr>
        <w:t>data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struct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Queue</w:t>
      </w:r>
      <w:proofErr w:type="spellEnd"/>
      <w:r>
        <w:rPr>
          <w:sz w:val="20"/>
          <w:szCs w:val="20"/>
        </w:rPr>
        <w:t xml:space="preserve"> * </w:t>
      </w:r>
      <w:proofErr w:type="spellStart"/>
      <w:r>
        <w:rPr>
          <w:sz w:val="20"/>
          <w:szCs w:val="20"/>
        </w:rPr>
        <w:t>next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} </w:t>
      </w:r>
      <w:proofErr w:type="spellStart"/>
      <w:r>
        <w:rPr>
          <w:sz w:val="20"/>
          <w:szCs w:val="20"/>
        </w:rPr>
        <w:t>Queue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</w:p>
    <w:p w:rsidR="008E3D28" w:rsidRDefault="008E3D28">
      <w:pPr>
        <w:rPr>
          <w:sz w:val="20"/>
          <w:szCs w:val="20"/>
        </w:rPr>
      </w:pPr>
    </w:p>
    <w:p w:rsidR="008E3D28" w:rsidRDefault="008E3D2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typedef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struct</w:t>
      </w:r>
      <w:proofErr w:type="spellEnd"/>
      <w:r>
        <w:rPr>
          <w:sz w:val="20"/>
          <w:szCs w:val="20"/>
        </w:rPr>
        <w:t xml:space="preserve"> BNODE {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Record</w:t>
      </w:r>
      <w:proofErr w:type="spellEnd"/>
      <w:r>
        <w:rPr>
          <w:sz w:val="20"/>
          <w:szCs w:val="20"/>
        </w:rPr>
        <w:t xml:space="preserve"> * </w:t>
      </w:r>
      <w:proofErr w:type="spellStart"/>
      <w:r>
        <w:rPr>
          <w:sz w:val="20"/>
          <w:szCs w:val="20"/>
        </w:rPr>
        <w:t>data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Queue</w:t>
      </w:r>
      <w:proofErr w:type="spellEnd"/>
      <w:r>
        <w:rPr>
          <w:sz w:val="20"/>
          <w:szCs w:val="20"/>
        </w:rPr>
        <w:t xml:space="preserve"> * </w:t>
      </w:r>
      <w:proofErr w:type="spellStart"/>
      <w:r>
        <w:rPr>
          <w:sz w:val="20"/>
          <w:szCs w:val="20"/>
        </w:rPr>
        <w:t>head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Queue</w:t>
      </w:r>
      <w:proofErr w:type="spellEnd"/>
      <w:r>
        <w:rPr>
          <w:sz w:val="20"/>
          <w:szCs w:val="20"/>
        </w:rPr>
        <w:t xml:space="preserve"> * </w:t>
      </w:r>
      <w:proofErr w:type="spellStart"/>
      <w:r>
        <w:rPr>
          <w:sz w:val="20"/>
          <w:szCs w:val="20"/>
        </w:rPr>
        <w:t>tail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balance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struct</w:t>
      </w:r>
      <w:proofErr w:type="spellEnd"/>
      <w:r>
        <w:rPr>
          <w:sz w:val="20"/>
          <w:szCs w:val="20"/>
        </w:rPr>
        <w:t xml:space="preserve"> BNODE * </w:t>
      </w:r>
      <w:proofErr w:type="spellStart"/>
      <w:r>
        <w:rPr>
          <w:sz w:val="20"/>
          <w:szCs w:val="20"/>
        </w:rPr>
        <w:t>left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struct</w:t>
      </w:r>
      <w:proofErr w:type="spellEnd"/>
      <w:r>
        <w:rPr>
          <w:sz w:val="20"/>
          <w:szCs w:val="20"/>
        </w:rPr>
        <w:t xml:space="preserve"> BNODE * </w:t>
      </w:r>
      <w:proofErr w:type="spellStart"/>
      <w:r>
        <w:rPr>
          <w:sz w:val="20"/>
          <w:szCs w:val="20"/>
        </w:rPr>
        <w:t>right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>} BNODE;</w:t>
      </w:r>
    </w:p>
    <w:p w:rsidR="008E3D28" w:rsidRDefault="008E3D28">
      <w:pPr>
        <w:rPr>
          <w:sz w:val="20"/>
          <w:szCs w:val="20"/>
        </w:rPr>
      </w:pPr>
    </w:p>
    <w:p w:rsidR="008E3D28" w:rsidRDefault="008E3D2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hr</w:t>
      </w:r>
      <w:proofErr w:type="spellEnd"/>
      <w:r>
        <w:rPr>
          <w:sz w:val="20"/>
          <w:szCs w:val="20"/>
        </w:rPr>
        <w:t>;</w:t>
      </w:r>
    </w:p>
    <w:p w:rsidR="008E3D28" w:rsidRDefault="008E3D28">
      <w:pPr>
        <w:rPr>
          <w:sz w:val="20"/>
          <w:szCs w:val="20"/>
        </w:rPr>
      </w:pPr>
    </w:p>
    <w:p w:rsidR="008E3D28" w:rsidRDefault="008E3D28">
      <w:pPr>
        <w:rPr>
          <w:sz w:val="20"/>
          <w:szCs w:val="20"/>
        </w:rPr>
      </w:pPr>
    </w:p>
    <w:p w:rsidR="008E3D28" w:rsidRDefault="008E3D2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Record</w:t>
      </w:r>
      <w:proofErr w:type="spellEnd"/>
      <w:r>
        <w:rPr>
          <w:sz w:val="20"/>
          <w:szCs w:val="20"/>
        </w:rPr>
        <w:t xml:space="preserve"> DB [DB_SIZE];</w:t>
      </w:r>
    </w:p>
    <w:p w:rsidR="008E3D28" w:rsidRDefault="008E3D2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indexes</w:t>
      </w:r>
      <w:proofErr w:type="spellEnd"/>
      <w:r>
        <w:rPr>
          <w:sz w:val="20"/>
          <w:szCs w:val="20"/>
        </w:rPr>
        <w:t xml:space="preserve"> [DB_SIZE];</w:t>
      </w:r>
    </w:p>
    <w:p w:rsidR="008E3D28" w:rsidRDefault="008E3D28">
      <w:pPr>
        <w:rPr>
          <w:sz w:val="20"/>
          <w:szCs w:val="20"/>
        </w:rPr>
      </w:pPr>
    </w:p>
    <w:p w:rsidR="008E3D28" w:rsidRDefault="008E3D28">
      <w:pPr>
        <w:rPr>
          <w:sz w:val="20"/>
          <w:szCs w:val="20"/>
        </w:rPr>
      </w:pPr>
    </w:p>
    <w:p w:rsidR="008E3D28" w:rsidRDefault="008E3D2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readDB</w:t>
      </w:r>
      <w:proofErr w:type="spellEnd"/>
      <w:r>
        <w:rPr>
          <w:sz w:val="20"/>
          <w:szCs w:val="20"/>
        </w:rPr>
        <w:t xml:space="preserve"> ();</w:t>
      </w:r>
    </w:p>
    <w:p w:rsidR="008E3D28" w:rsidRDefault="008E3D2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printDB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);</w:t>
      </w:r>
    </w:p>
    <w:p w:rsidR="008E3D28" w:rsidRDefault="008E3D2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sortDB</w:t>
      </w:r>
      <w:proofErr w:type="spellEnd"/>
      <w:r>
        <w:rPr>
          <w:sz w:val="20"/>
          <w:szCs w:val="20"/>
        </w:rPr>
        <w:t xml:space="preserve"> ();</w:t>
      </w:r>
    </w:p>
    <w:p w:rsidR="008E3D28" w:rsidRDefault="008E3D2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printSortedDB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);</w:t>
      </w:r>
    </w:p>
    <w:p w:rsidR="008E3D28" w:rsidRDefault="008E3D2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searchDB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);</w:t>
      </w:r>
    </w:p>
    <w:p w:rsidR="008E3D28" w:rsidRDefault="008E3D2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fillQueue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Queue</w:t>
      </w:r>
      <w:proofErr w:type="spellEnd"/>
      <w:r>
        <w:rPr>
          <w:sz w:val="20"/>
          <w:szCs w:val="20"/>
        </w:rPr>
        <w:t xml:space="preserve"> **, </w:t>
      </w:r>
      <w:proofErr w:type="spellStart"/>
      <w:r>
        <w:rPr>
          <w:sz w:val="20"/>
          <w:szCs w:val="20"/>
        </w:rPr>
        <w:t>Queue</w:t>
      </w:r>
      <w:proofErr w:type="spellEnd"/>
      <w:r>
        <w:rPr>
          <w:sz w:val="20"/>
          <w:szCs w:val="20"/>
        </w:rPr>
        <w:t xml:space="preserve"> **);</w:t>
      </w: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push_back</w:t>
      </w:r>
      <w:proofErr w:type="spellEnd"/>
      <w:r w:rsidRPr="004345C1">
        <w:rPr>
          <w:sz w:val="20"/>
          <w:szCs w:val="20"/>
          <w:lang w:val="en-US"/>
        </w:rPr>
        <w:t>(Record *, Queue **, Queue **);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Record * </w:t>
      </w:r>
      <w:proofErr w:type="spellStart"/>
      <w:r w:rsidRPr="004345C1">
        <w:rPr>
          <w:sz w:val="20"/>
          <w:szCs w:val="20"/>
          <w:lang w:val="en-US"/>
        </w:rPr>
        <w:t>pop_</w:t>
      </w:r>
      <w:proofErr w:type="gramStart"/>
      <w:r w:rsidRPr="004345C1">
        <w:rPr>
          <w:sz w:val="20"/>
          <w:szCs w:val="20"/>
          <w:lang w:val="en-US"/>
        </w:rPr>
        <w:t>front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Queue **, Queue **);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char</w:t>
      </w:r>
      <w:proofErr w:type="gramEnd"/>
      <w:r w:rsidRPr="004345C1">
        <w:rPr>
          <w:sz w:val="20"/>
          <w:szCs w:val="20"/>
          <w:lang w:val="en-US"/>
        </w:rPr>
        <w:t xml:space="preserve"> * cp866_to_utf8(</w:t>
      </w:r>
      <w:proofErr w:type="spellStart"/>
      <w:r w:rsidRPr="004345C1">
        <w:rPr>
          <w:sz w:val="20"/>
          <w:szCs w:val="20"/>
          <w:lang w:val="en-US"/>
        </w:rPr>
        <w:t>const</w:t>
      </w:r>
      <w:proofErr w:type="spellEnd"/>
      <w:r w:rsidRPr="004345C1">
        <w:rPr>
          <w:sz w:val="20"/>
          <w:szCs w:val="20"/>
          <w:lang w:val="en-US"/>
        </w:rPr>
        <w:t xml:space="preserve"> char*);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main()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readDB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char</w:t>
      </w:r>
      <w:proofErr w:type="gramEnd"/>
      <w:r w:rsidRPr="004345C1">
        <w:rPr>
          <w:sz w:val="20"/>
          <w:szCs w:val="20"/>
          <w:lang w:val="en-US"/>
        </w:rPr>
        <w:t xml:space="preserve"> menu[2];</w:t>
      </w:r>
    </w:p>
    <w:p w:rsidR="008E3D28" w:rsidRDefault="008E3D28">
      <w:pPr>
        <w:rPr>
          <w:sz w:val="20"/>
          <w:szCs w:val="20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</w:rPr>
        <w:t>do</w:t>
      </w:r>
      <w:proofErr w:type="spellEnd"/>
      <w:r>
        <w:rPr>
          <w:sz w:val="20"/>
          <w:szCs w:val="20"/>
        </w:rPr>
        <w:t xml:space="preserve"> {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proofErr w:type="gram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"База данных &lt;Обманутые вкладчики&gt; считана\n\n");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("</w:t>
      </w:r>
      <w:proofErr w:type="gramStart"/>
      <w:r>
        <w:rPr>
          <w:sz w:val="20"/>
          <w:szCs w:val="20"/>
        </w:rPr>
        <w:t>Меню:\</w:t>
      </w:r>
      <w:proofErr w:type="gramEnd"/>
      <w:r>
        <w:rPr>
          <w:sz w:val="20"/>
          <w:szCs w:val="20"/>
        </w:rPr>
        <w:t>n");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proofErr w:type="gram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"1. Просмотр БД\n");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proofErr w:type="gram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"2. Упорядочить по сумме вклада и дате, вывести упорядоченную базу на экран\n");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proofErr w:type="gram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"3. Быстрый поиск по сумме вклада\n");</w:t>
      </w:r>
    </w:p>
    <w:p w:rsidR="008E3D28" w:rsidRPr="004345C1" w:rsidRDefault="008E3D28">
      <w:pPr>
        <w:rPr>
          <w:sz w:val="20"/>
          <w:szCs w:val="20"/>
          <w:lang w:val="en-US"/>
        </w:rPr>
      </w:pPr>
      <w:r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"0. </w:t>
      </w:r>
      <w:r>
        <w:rPr>
          <w:sz w:val="20"/>
          <w:szCs w:val="20"/>
        </w:rPr>
        <w:t>ВЫХОД</w:t>
      </w:r>
      <w:r w:rsidRPr="004345C1">
        <w:rPr>
          <w:sz w:val="20"/>
          <w:szCs w:val="20"/>
          <w:lang w:val="en-US"/>
        </w:rPr>
        <w:t>\n");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fgets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menu, </w:t>
      </w:r>
      <w:proofErr w:type="spellStart"/>
      <w:r w:rsidRPr="004345C1">
        <w:rPr>
          <w:sz w:val="20"/>
          <w:szCs w:val="20"/>
          <w:lang w:val="en-US"/>
        </w:rPr>
        <w:t>sizeof</w:t>
      </w:r>
      <w:proofErr w:type="spellEnd"/>
      <w:r w:rsidRPr="004345C1">
        <w:rPr>
          <w:sz w:val="20"/>
          <w:szCs w:val="20"/>
          <w:lang w:val="en-US"/>
        </w:rPr>
        <w:t xml:space="preserve">(menu), </w:t>
      </w:r>
      <w:proofErr w:type="spellStart"/>
      <w:r w:rsidRPr="004345C1">
        <w:rPr>
          <w:sz w:val="20"/>
          <w:szCs w:val="20"/>
          <w:lang w:val="en-US"/>
        </w:rPr>
        <w:t>stdin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system(</w:t>
      </w:r>
      <w:proofErr w:type="gramEnd"/>
      <w:r w:rsidRPr="004345C1">
        <w:rPr>
          <w:sz w:val="20"/>
          <w:szCs w:val="20"/>
          <w:lang w:val="en-US"/>
        </w:rPr>
        <w:t xml:space="preserve">"clear || </w:t>
      </w:r>
      <w:proofErr w:type="spellStart"/>
      <w:r w:rsidRPr="004345C1">
        <w:rPr>
          <w:sz w:val="20"/>
          <w:szCs w:val="20"/>
          <w:lang w:val="en-US"/>
        </w:rPr>
        <w:t>cls</w:t>
      </w:r>
      <w:proofErr w:type="spellEnd"/>
      <w:r w:rsidRPr="004345C1">
        <w:rPr>
          <w:sz w:val="20"/>
          <w:szCs w:val="20"/>
          <w:lang w:val="en-US"/>
        </w:rPr>
        <w:t>");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switch(</w:t>
      </w:r>
      <w:proofErr w:type="gramEnd"/>
      <w:r w:rsidRPr="004345C1">
        <w:rPr>
          <w:sz w:val="20"/>
          <w:szCs w:val="20"/>
          <w:lang w:val="en-US"/>
        </w:rPr>
        <w:t>menu[0])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case</w:t>
      </w:r>
      <w:proofErr w:type="gramEnd"/>
      <w:r w:rsidRPr="004345C1">
        <w:rPr>
          <w:sz w:val="20"/>
          <w:szCs w:val="20"/>
          <w:lang w:val="en-US"/>
        </w:rPr>
        <w:t xml:space="preserve"> '1' :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printDB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gramStart"/>
      <w:r w:rsidRPr="004345C1">
        <w:rPr>
          <w:sz w:val="20"/>
          <w:szCs w:val="20"/>
          <w:lang w:val="en-US"/>
        </w:rPr>
        <w:t>break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case</w:t>
      </w:r>
      <w:proofErr w:type="gramEnd"/>
      <w:r w:rsidRPr="004345C1">
        <w:rPr>
          <w:sz w:val="20"/>
          <w:szCs w:val="20"/>
          <w:lang w:val="en-US"/>
        </w:rPr>
        <w:t xml:space="preserve"> '2' :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sortDB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printSortedDB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gramStart"/>
      <w:r w:rsidRPr="004345C1">
        <w:rPr>
          <w:sz w:val="20"/>
          <w:szCs w:val="20"/>
          <w:lang w:val="en-US"/>
        </w:rPr>
        <w:t>break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case</w:t>
      </w:r>
      <w:proofErr w:type="gramEnd"/>
      <w:r w:rsidRPr="004345C1">
        <w:rPr>
          <w:sz w:val="20"/>
          <w:szCs w:val="20"/>
          <w:lang w:val="en-US"/>
        </w:rPr>
        <w:t xml:space="preserve"> '3' :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searchDB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gramStart"/>
      <w:r w:rsidRPr="004345C1">
        <w:rPr>
          <w:sz w:val="20"/>
          <w:szCs w:val="20"/>
          <w:lang w:val="en-US"/>
        </w:rPr>
        <w:t>break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case</w:t>
      </w:r>
      <w:proofErr w:type="gramEnd"/>
      <w:r w:rsidRPr="004345C1">
        <w:rPr>
          <w:sz w:val="20"/>
          <w:szCs w:val="20"/>
          <w:lang w:val="en-US"/>
        </w:rPr>
        <w:t xml:space="preserve"> '0' :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gramStart"/>
      <w:r w:rsidRPr="004345C1">
        <w:rPr>
          <w:sz w:val="20"/>
          <w:szCs w:val="20"/>
          <w:lang w:val="en-US"/>
        </w:rPr>
        <w:t>break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Default="008E3D28">
      <w:pPr>
        <w:rPr>
          <w:sz w:val="20"/>
          <w:szCs w:val="20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>
        <w:rPr>
          <w:sz w:val="20"/>
          <w:szCs w:val="20"/>
        </w:rPr>
        <w:t>default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proofErr w:type="gram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"неверный режим\n");</w:t>
      </w:r>
    </w:p>
    <w:p w:rsidR="008E3D28" w:rsidRPr="004345C1" w:rsidRDefault="008E3D28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break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"\n");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while (</w:t>
      </w:r>
      <w:proofErr w:type="gramStart"/>
      <w:r w:rsidRPr="004345C1">
        <w:rPr>
          <w:sz w:val="20"/>
          <w:szCs w:val="20"/>
          <w:lang w:val="en-US"/>
        </w:rPr>
        <w:t>!(</w:t>
      </w:r>
      <w:proofErr w:type="gramEnd"/>
      <w:r w:rsidRPr="004345C1">
        <w:rPr>
          <w:sz w:val="20"/>
          <w:szCs w:val="20"/>
          <w:lang w:val="en-US"/>
        </w:rPr>
        <w:t>menu[0] == '0'));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readDB</w:t>
      </w:r>
      <w:proofErr w:type="spellEnd"/>
      <w:r w:rsidRPr="004345C1">
        <w:rPr>
          <w:sz w:val="20"/>
          <w:szCs w:val="20"/>
          <w:lang w:val="en-US"/>
        </w:rPr>
        <w:t xml:space="preserve"> () {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Input buffer;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FILE *file;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file</w:t>
      </w:r>
      <w:proofErr w:type="gram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fopen</w:t>
      </w:r>
      <w:proofErr w:type="spellEnd"/>
      <w:r w:rsidRPr="004345C1">
        <w:rPr>
          <w:sz w:val="20"/>
          <w:szCs w:val="20"/>
          <w:lang w:val="en-US"/>
        </w:rPr>
        <w:t>("testBase3.dat", "</w:t>
      </w:r>
      <w:proofErr w:type="spellStart"/>
      <w:r w:rsidRPr="004345C1">
        <w:rPr>
          <w:sz w:val="20"/>
          <w:szCs w:val="20"/>
          <w:lang w:val="en-US"/>
        </w:rPr>
        <w:t>rb</w:t>
      </w:r>
      <w:proofErr w:type="spellEnd"/>
      <w:r w:rsidRPr="004345C1">
        <w:rPr>
          <w:sz w:val="20"/>
          <w:szCs w:val="20"/>
          <w:lang w:val="en-US"/>
        </w:rPr>
        <w:t>");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(file == NULL)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</w:t>
      </w:r>
      <w:r>
        <w:rPr>
          <w:sz w:val="20"/>
          <w:szCs w:val="20"/>
        </w:rPr>
        <w:t>Ошибка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при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открытии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файла</w:t>
      </w:r>
      <w:r w:rsidRPr="004345C1">
        <w:rPr>
          <w:sz w:val="20"/>
          <w:szCs w:val="20"/>
          <w:lang w:val="en-US"/>
        </w:rPr>
        <w:t>!\n");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count =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while(</w:t>
      </w:r>
      <w:proofErr w:type="spellStart"/>
      <w:proofErr w:type="gramEnd"/>
      <w:r w:rsidRPr="004345C1">
        <w:rPr>
          <w:sz w:val="20"/>
          <w:szCs w:val="20"/>
          <w:lang w:val="en-US"/>
        </w:rPr>
        <w:t>fread</w:t>
      </w:r>
      <w:proofErr w:type="spellEnd"/>
      <w:r w:rsidRPr="004345C1">
        <w:rPr>
          <w:sz w:val="20"/>
          <w:szCs w:val="20"/>
          <w:lang w:val="en-US"/>
        </w:rPr>
        <w:t xml:space="preserve">(&amp;buffer, </w:t>
      </w:r>
      <w:proofErr w:type="spellStart"/>
      <w:r w:rsidRPr="004345C1">
        <w:rPr>
          <w:sz w:val="20"/>
          <w:szCs w:val="20"/>
          <w:lang w:val="en-US"/>
        </w:rPr>
        <w:t>sizeof</w:t>
      </w:r>
      <w:proofErr w:type="spellEnd"/>
      <w:r w:rsidRPr="004345C1">
        <w:rPr>
          <w:sz w:val="20"/>
          <w:szCs w:val="20"/>
          <w:lang w:val="en-US"/>
        </w:rPr>
        <w:t>(Input), 1, file) == 1) {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char</w:t>
      </w:r>
      <w:proofErr w:type="gramEnd"/>
      <w:r w:rsidRPr="004345C1">
        <w:rPr>
          <w:sz w:val="20"/>
          <w:szCs w:val="20"/>
          <w:lang w:val="en-US"/>
        </w:rPr>
        <w:t xml:space="preserve"> * </w:t>
      </w:r>
      <w:proofErr w:type="spellStart"/>
      <w:r w:rsidRPr="004345C1">
        <w:rPr>
          <w:sz w:val="20"/>
          <w:szCs w:val="20"/>
          <w:lang w:val="en-US"/>
        </w:rPr>
        <w:t>fio</w:t>
      </w:r>
      <w:proofErr w:type="spellEnd"/>
      <w:r w:rsidRPr="004345C1">
        <w:rPr>
          <w:sz w:val="20"/>
          <w:szCs w:val="20"/>
          <w:lang w:val="en-US"/>
        </w:rPr>
        <w:t xml:space="preserve"> = cp866_to_utf8(</w:t>
      </w:r>
      <w:proofErr w:type="spellStart"/>
      <w:r w:rsidRPr="004345C1">
        <w:rPr>
          <w:sz w:val="20"/>
          <w:szCs w:val="20"/>
          <w:lang w:val="en-US"/>
        </w:rPr>
        <w:t>buffer.fio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char</w:t>
      </w:r>
      <w:proofErr w:type="gramEnd"/>
      <w:r w:rsidRPr="004345C1">
        <w:rPr>
          <w:sz w:val="20"/>
          <w:szCs w:val="20"/>
          <w:lang w:val="en-US"/>
        </w:rPr>
        <w:t xml:space="preserve"> * attorney = cp866_to_utf8(</w:t>
      </w:r>
      <w:proofErr w:type="spellStart"/>
      <w:r w:rsidRPr="004345C1">
        <w:rPr>
          <w:sz w:val="20"/>
          <w:szCs w:val="20"/>
          <w:lang w:val="en-US"/>
        </w:rPr>
        <w:t>buffer.attorney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strcpy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DB[count].</w:t>
      </w:r>
      <w:proofErr w:type="spellStart"/>
      <w:r w:rsidRPr="004345C1">
        <w:rPr>
          <w:sz w:val="20"/>
          <w:szCs w:val="20"/>
          <w:lang w:val="en-US"/>
        </w:rPr>
        <w:t>fio</w:t>
      </w:r>
      <w:proofErr w:type="spellEnd"/>
      <w:r w:rsidRPr="004345C1">
        <w:rPr>
          <w:sz w:val="20"/>
          <w:szCs w:val="20"/>
          <w:lang w:val="en-US"/>
        </w:rPr>
        <w:t xml:space="preserve">, </w:t>
      </w:r>
      <w:proofErr w:type="spellStart"/>
      <w:r w:rsidRPr="004345C1">
        <w:rPr>
          <w:sz w:val="20"/>
          <w:szCs w:val="20"/>
          <w:lang w:val="en-US"/>
        </w:rPr>
        <w:t>fio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strcpy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DB[count].attorney, attorney);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strcpy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DB[count].date, </w:t>
      </w:r>
      <w:proofErr w:type="spellStart"/>
      <w:r w:rsidRPr="004345C1">
        <w:rPr>
          <w:sz w:val="20"/>
          <w:szCs w:val="20"/>
          <w:lang w:val="en-US"/>
        </w:rPr>
        <w:t>buffer.date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DB[</w:t>
      </w:r>
      <w:proofErr w:type="gramEnd"/>
      <w:r w:rsidRPr="004345C1">
        <w:rPr>
          <w:sz w:val="20"/>
          <w:szCs w:val="20"/>
          <w:lang w:val="en-US"/>
        </w:rPr>
        <w:t xml:space="preserve">count].sum = </w:t>
      </w:r>
      <w:proofErr w:type="spellStart"/>
      <w:r w:rsidRPr="004345C1">
        <w:rPr>
          <w:sz w:val="20"/>
          <w:szCs w:val="20"/>
          <w:lang w:val="en-US"/>
        </w:rPr>
        <w:t>buffer.sum</w:t>
      </w:r>
      <w:proofErr w:type="spell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DB[</w:t>
      </w:r>
      <w:proofErr w:type="gramEnd"/>
      <w:r w:rsidRPr="004345C1">
        <w:rPr>
          <w:sz w:val="20"/>
          <w:szCs w:val="20"/>
          <w:lang w:val="en-US"/>
        </w:rPr>
        <w:t>count].</w:t>
      </w:r>
      <w:proofErr w:type="spellStart"/>
      <w:r w:rsidRPr="004345C1">
        <w:rPr>
          <w:sz w:val="20"/>
          <w:szCs w:val="20"/>
          <w:lang w:val="en-US"/>
        </w:rPr>
        <w:t>originalIndex</w:t>
      </w:r>
      <w:proofErr w:type="spellEnd"/>
      <w:r w:rsidRPr="004345C1">
        <w:rPr>
          <w:sz w:val="20"/>
          <w:szCs w:val="20"/>
          <w:lang w:val="en-US"/>
        </w:rPr>
        <w:t xml:space="preserve"> = count;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indexes[</w:t>
      </w:r>
      <w:proofErr w:type="gramEnd"/>
      <w:r w:rsidRPr="004345C1">
        <w:rPr>
          <w:sz w:val="20"/>
          <w:szCs w:val="20"/>
          <w:lang w:val="en-US"/>
        </w:rPr>
        <w:t>count] = count;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free(</w:t>
      </w:r>
      <w:proofErr w:type="spellStart"/>
      <w:proofErr w:type="gramEnd"/>
      <w:r w:rsidRPr="004345C1">
        <w:rPr>
          <w:sz w:val="20"/>
          <w:szCs w:val="20"/>
          <w:lang w:val="en-US"/>
        </w:rPr>
        <w:t>fio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free(</w:t>
      </w:r>
      <w:proofErr w:type="gramEnd"/>
      <w:r w:rsidRPr="004345C1">
        <w:rPr>
          <w:sz w:val="20"/>
          <w:szCs w:val="20"/>
          <w:lang w:val="en-US"/>
        </w:rPr>
        <w:t>attorney);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count</w:t>
      </w:r>
      <w:proofErr w:type="gramEnd"/>
      <w:r w:rsidRPr="004345C1">
        <w:rPr>
          <w:sz w:val="20"/>
          <w:szCs w:val="20"/>
          <w:lang w:val="en-US"/>
        </w:rPr>
        <w:t>++;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(count &gt;= DB_SIZE) break;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fclose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file);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free_queue</w:t>
      </w:r>
      <w:proofErr w:type="spellEnd"/>
      <w:r w:rsidRPr="004345C1">
        <w:rPr>
          <w:sz w:val="20"/>
          <w:szCs w:val="20"/>
          <w:lang w:val="en-US"/>
        </w:rPr>
        <w:t>(Queue **tail, Queue **head)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(head == NULL || *head == NULL) return;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Queue *current = *head;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Queue *next;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while</w:t>
      </w:r>
      <w:proofErr w:type="gramEnd"/>
      <w:r w:rsidRPr="004345C1">
        <w:rPr>
          <w:sz w:val="20"/>
          <w:szCs w:val="20"/>
          <w:lang w:val="en-US"/>
        </w:rPr>
        <w:t xml:space="preserve"> (current != NULL)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next</w:t>
      </w:r>
      <w:proofErr w:type="gramEnd"/>
      <w:r w:rsidRPr="004345C1">
        <w:rPr>
          <w:sz w:val="20"/>
          <w:szCs w:val="20"/>
          <w:lang w:val="en-US"/>
        </w:rPr>
        <w:t xml:space="preserve"> = current-&gt;next;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free(</w:t>
      </w:r>
      <w:proofErr w:type="gramEnd"/>
      <w:r w:rsidRPr="004345C1">
        <w:rPr>
          <w:sz w:val="20"/>
          <w:szCs w:val="20"/>
          <w:lang w:val="en-US"/>
        </w:rPr>
        <w:t>current);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current</w:t>
      </w:r>
      <w:proofErr w:type="gramEnd"/>
      <w:r w:rsidRPr="004345C1">
        <w:rPr>
          <w:sz w:val="20"/>
          <w:szCs w:val="20"/>
          <w:lang w:val="en-US"/>
        </w:rPr>
        <w:t xml:space="preserve"> = next;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*head =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*tail =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free_btree</w:t>
      </w:r>
      <w:proofErr w:type="spellEnd"/>
      <w:r w:rsidRPr="004345C1">
        <w:rPr>
          <w:sz w:val="20"/>
          <w:szCs w:val="20"/>
          <w:lang w:val="en-US"/>
        </w:rPr>
        <w:t>(BNODE *root)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(root != NULL)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r w:rsidRPr="004345C1">
        <w:rPr>
          <w:sz w:val="20"/>
          <w:szCs w:val="20"/>
          <w:lang w:val="en-US"/>
        </w:rPr>
        <w:t>free_</w:t>
      </w:r>
      <w:proofErr w:type="gramStart"/>
      <w:r w:rsidRPr="004345C1">
        <w:rPr>
          <w:sz w:val="20"/>
          <w:szCs w:val="20"/>
          <w:lang w:val="en-US"/>
        </w:rPr>
        <w:t>btree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root-&gt;left);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r w:rsidRPr="004345C1">
        <w:rPr>
          <w:sz w:val="20"/>
          <w:szCs w:val="20"/>
          <w:lang w:val="en-US"/>
        </w:rPr>
        <w:t>free_</w:t>
      </w:r>
      <w:proofErr w:type="gramStart"/>
      <w:r w:rsidRPr="004345C1">
        <w:rPr>
          <w:sz w:val="20"/>
          <w:szCs w:val="20"/>
          <w:lang w:val="en-US"/>
        </w:rPr>
        <w:t>btree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root-&gt;right);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(root-&gt;head != NULL)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r w:rsidRPr="004345C1">
        <w:rPr>
          <w:sz w:val="20"/>
          <w:szCs w:val="20"/>
          <w:lang w:val="en-US"/>
        </w:rPr>
        <w:t>free_</w:t>
      </w:r>
      <w:proofErr w:type="gramStart"/>
      <w:r w:rsidRPr="004345C1">
        <w:rPr>
          <w:sz w:val="20"/>
          <w:szCs w:val="20"/>
          <w:lang w:val="en-US"/>
        </w:rPr>
        <w:t>queue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&amp;root-&gt;tail, &amp;root-&gt;head);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free(</w:t>
      </w:r>
      <w:proofErr w:type="gramEnd"/>
      <w:r w:rsidRPr="004345C1">
        <w:rPr>
          <w:sz w:val="20"/>
          <w:szCs w:val="20"/>
          <w:lang w:val="en-US"/>
        </w:rPr>
        <w:t>root);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printPage</w:t>
      </w:r>
      <w:proofErr w:type="spell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int</w:t>
      </w:r>
      <w:proofErr w:type="spell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pagenum</w:t>
      </w:r>
      <w:proofErr w:type="spellEnd"/>
      <w:r w:rsidRPr="004345C1">
        <w:rPr>
          <w:sz w:val="20"/>
          <w:szCs w:val="20"/>
          <w:lang w:val="en-US"/>
        </w:rPr>
        <w:t>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</w:t>
      </w:r>
      <w:proofErr w:type="spellStart"/>
      <w:r>
        <w:rPr>
          <w:sz w:val="20"/>
          <w:szCs w:val="20"/>
        </w:rPr>
        <w:t>Старница</w:t>
      </w:r>
      <w:proofErr w:type="spellEnd"/>
      <w:r w:rsidRPr="004345C1">
        <w:rPr>
          <w:sz w:val="20"/>
          <w:szCs w:val="20"/>
          <w:lang w:val="en-US"/>
        </w:rPr>
        <w:t xml:space="preserve"> %d\n", </w:t>
      </w:r>
      <w:proofErr w:type="spellStart"/>
      <w:r w:rsidRPr="004345C1">
        <w:rPr>
          <w:sz w:val="20"/>
          <w:szCs w:val="20"/>
          <w:lang w:val="en-US"/>
        </w:rPr>
        <w:t>pagenum</w:t>
      </w:r>
      <w:proofErr w:type="spellEnd"/>
      <w:r w:rsidRPr="004345C1">
        <w:rPr>
          <w:sz w:val="20"/>
          <w:szCs w:val="20"/>
          <w:lang w:val="en-US"/>
        </w:rPr>
        <w:t xml:space="preserve"> + 1);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"| N  |             </w:t>
      </w:r>
      <w:r>
        <w:rPr>
          <w:sz w:val="20"/>
          <w:szCs w:val="20"/>
        </w:rPr>
        <w:t>ФИО</w:t>
      </w:r>
      <w:r w:rsidRPr="004345C1">
        <w:rPr>
          <w:sz w:val="20"/>
          <w:szCs w:val="20"/>
          <w:lang w:val="en-US"/>
        </w:rPr>
        <w:t xml:space="preserve">             | C</w:t>
      </w:r>
      <w:proofErr w:type="spellStart"/>
      <w:r>
        <w:rPr>
          <w:sz w:val="20"/>
          <w:szCs w:val="20"/>
        </w:rPr>
        <w:t>умма</w:t>
      </w:r>
      <w:proofErr w:type="spellEnd"/>
      <w:r w:rsidRPr="004345C1">
        <w:rPr>
          <w:sz w:val="20"/>
          <w:szCs w:val="20"/>
          <w:lang w:val="en-US"/>
        </w:rPr>
        <w:t xml:space="preserve"> | </w:t>
      </w:r>
      <w:r>
        <w:rPr>
          <w:sz w:val="20"/>
          <w:szCs w:val="20"/>
        </w:rPr>
        <w:t>Дата</w:t>
      </w:r>
      <w:r w:rsidRPr="004345C1">
        <w:rPr>
          <w:sz w:val="20"/>
          <w:szCs w:val="20"/>
          <w:lang w:val="en-US"/>
        </w:rPr>
        <w:t xml:space="preserve">  |        </w:t>
      </w:r>
      <w:r>
        <w:rPr>
          <w:sz w:val="20"/>
          <w:szCs w:val="20"/>
        </w:rPr>
        <w:t>Адвокат</w:t>
      </w:r>
      <w:r w:rsidRPr="004345C1">
        <w:rPr>
          <w:sz w:val="20"/>
          <w:szCs w:val="20"/>
          <w:lang w:val="en-US"/>
        </w:rPr>
        <w:t xml:space="preserve">      |\n");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for</w:t>
      </w:r>
      <w:proofErr w:type="gram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int</w:t>
      </w:r>
      <w:proofErr w:type="spell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pagenum</w:t>
      </w:r>
      <w:proofErr w:type="spellEnd"/>
      <w:r w:rsidRPr="004345C1">
        <w:rPr>
          <w:sz w:val="20"/>
          <w:szCs w:val="20"/>
          <w:lang w:val="en-US"/>
        </w:rPr>
        <w:t xml:space="preserve"> * 20; 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 &lt; (</w:t>
      </w:r>
      <w:proofErr w:type="spellStart"/>
      <w:r w:rsidRPr="004345C1">
        <w:rPr>
          <w:sz w:val="20"/>
          <w:szCs w:val="20"/>
          <w:lang w:val="en-US"/>
        </w:rPr>
        <w:t>pagenum</w:t>
      </w:r>
      <w:proofErr w:type="spellEnd"/>
      <w:r w:rsidRPr="004345C1">
        <w:rPr>
          <w:sz w:val="20"/>
          <w:szCs w:val="20"/>
          <w:lang w:val="en-US"/>
        </w:rPr>
        <w:t xml:space="preserve"> + 1) * 20; 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++)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"|%4d|%s|%7d|%s|%s|\n",(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 + 1), DB[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].</w:t>
      </w:r>
      <w:proofErr w:type="spellStart"/>
      <w:r w:rsidRPr="004345C1">
        <w:rPr>
          <w:sz w:val="20"/>
          <w:szCs w:val="20"/>
          <w:lang w:val="en-US"/>
        </w:rPr>
        <w:t>fio</w:t>
      </w:r>
      <w:proofErr w:type="spellEnd"/>
      <w:r w:rsidRPr="004345C1">
        <w:rPr>
          <w:sz w:val="20"/>
          <w:szCs w:val="20"/>
          <w:lang w:val="en-US"/>
        </w:rPr>
        <w:t>, DB[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].sum, DB[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].date, DB[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].attorney);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if(</w:t>
      </w:r>
      <w:proofErr w:type="gramEnd"/>
      <w:r w:rsidRPr="004345C1">
        <w:rPr>
          <w:sz w:val="20"/>
          <w:szCs w:val="20"/>
          <w:lang w:val="en-US"/>
        </w:rPr>
        <w:t>(</w:t>
      </w:r>
      <w:proofErr w:type="spellStart"/>
      <w:r w:rsidRPr="004345C1">
        <w:rPr>
          <w:sz w:val="20"/>
          <w:szCs w:val="20"/>
          <w:lang w:val="en-US"/>
        </w:rPr>
        <w:t>pagenum</w:t>
      </w:r>
      <w:proofErr w:type="spellEnd"/>
      <w:r w:rsidRPr="004345C1">
        <w:rPr>
          <w:sz w:val="20"/>
          <w:szCs w:val="20"/>
          <w:lang w:val="en-US"/>
        </w:rPr>
        <w:t xml:space="preserve"> + 1) * 20 &lt; DB_SIZE){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"\n</w:t>
      </w:r>
      <w:r>
        <w:rPr>
          <w:sz w:val="20"/>
          <w:szCs w:val="20"/>
        </w:rPr>
        <w:t>Вывести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еще</w:t>
      </w:r>
      <w:r w:rsidRPr="004345C1">
        <w:rPr>
          <w:sz w:val="20"/>
          <w:szCs w:val="20"/>
          <w:lang w:val="en-US"/>
        </w:rPr>
        <w:t>?(y/n)\n");</w:t>
      </w:r>
    </w:p>
    <w:p w:rsidR="008E3D28" w:rsidRDefault="008E3D28">
      <w:pPr>
        <w:rPr>
          <w:sz w:val="20"/>
          <w:szCs w:val="20"/>
        </w:rPr>
      </w:pPr>
      <w:r w:rsidRPr="004345C1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 xml:space="preserve">} </w:t>
      </w:r>
      <w:proofErr w:type="spellStart"/>
      <w:r>
        <w:rPr>
          <w:sz w:val="20"/>
          <w:szCs w:val="20"/>
        </w:rPr>
        <w:t>else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"\</w:t>
      </w:r>
      <w:proofErr w:type="spellStart"/>
      <w:r>
        <w:rPr>
          <w:sz w:val="20"/>
          <w:szCs w:val="20"/>
        </w:rPr>
        <w:t>nЭто</w:t>
      </w:r>
      <w:proofErr w:type="spellEnd"/>
      <w:r>
        <w:rPr>
          <w:sz w:val="20"/>
          <w:szCs w:val="20"/>
        </w:rPr>
        <w:t xml:space="preserve"> последняя страница\n");</w:t>
      </w:r>
    </w:p>
    <w:p w:rsidR="008E3D28" w:rsidRPr="004345C1" w:rsidRDefault="008E3D28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printDB</w:t>
      </w:r>
      <w:proofErr w:type="spellEnd"/>
      <w:r w:rsidRPr="004345C1">
        <w:rPr>
          <w:sz w:val="20"/>
          <w:szCs w:val="20"/>
          <w:lang w:val="en-US"/>
        </w:rPr>
        <w:t>()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printPage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0);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char</w:t>
      </w:r>
      <w:proofErr w:type="gramEnd"/>
      <w:r w:rsidRPr="004345C1">
        <w:rPr>
          <w:sz w:val="20"/>
          <w:szCs w:val="20"/>
          <w:lang w:val="en-US"/>
        </w:rPr>
        <w:t xml:space="preserve"> m[2];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page =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while(</w:t>
      </w:r>
      <w:proofErr w:type="gramEnd"/>
      <w:r w:rsidRPr="004345C1">
        <w:rPr>
          <w:sz w:val="20"/>
          <w:szCs w:val="20"/>
          <w:lang w:val="en-US"/>
        </w:rPr>
        <w:t>page &lt; 199)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fgets</w:t>
      </w:r>
      <w:proofErr w:type="spellEnd"/>
      <w:r w:rsidRPr="004345C1">
        <w:rPr>
          <w:sz w:val="20"/>
          <w:szCs w:val="20"/>
          <w:lang w:val="en-US"/>
        </w:rPr>
        <w:t xml:space="preserve">(m, </w:t>
      </w:r>
      <w:proofErr w:type="spellStart"/>
      <w:r w:rsidRPr="004345C1">
        <w:rPr>
          <w:sz w:val="20"/>
          <w:szCs w:val="20"/>
          <w:lang w:val="en-US"/>
        </w:rPr>
        <w:t>sizeof</w:t>
      </w:r>
      <w:proofErr w:type="spellEnd"/>
      <w:r w:rsidRPr="004345C1">
        <w:rPr>
          <w:sz w:val="20"/>
          <w:szCs w:val="20"/>
          <w:lang w:val="en-US"/>
        </w:rPr>
        <w:t xml:space="preserve">(m), </w:t>
      </w:r>
      <w:proofErr w:type="spellStart"/>
      <w:r w:rsidRPr="004345C1">
        <w:rPr>
          <w:sz w:val="20"/>
          <w:szCs w:val="20"/>
          <w:lang w:val="en-US"/>
        </w:rPr>
        <w:t>stdin</w:t>
      </w:r>
      <w:proofErr w:type="spellEnd"/>
      <w:r w:rsidRPr="004345C1">
        <w:rPr>
          <w:sz w:val="20"/>
          <w:szCs w:val="20"/>
          <w:lang w:val="en-US"/>
        </w:rPr>
        <w:t>) == NULL)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break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(m[0] == 'y')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page</w:t>
      </w:r>
      <w:proofErr w:type="gramEnd"/>
      <w:r w:rsidRPr="004345C1">
        <w:rPr>
          <w:sz w:val="20"/>
          <w:szCs w:val="20"/>
          <w:lang w:val="en-US"/>
        </w:rPr>
        <w:t>++;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gramStart"/>
      <w:r w:rsidRPr="004345C1">
        <w:rPr>
          <w:sz w:val="20"/>
          <w:szCs w:val="20"/>
          <w:lang w:val="en-US"/>
        </w:rPr>
        <w:t>system(</w:t>
      </w:r>
      <w:proofErr w:type="gramEnd"/>
      <w:r w:rsidRPr="004345C1">
        <w:rPr>
          <w:sz w:val="20"/>
          <w:szCs w:val="20"/>
          <w:lang w:val="en-US"/>
        </w:rPr>
        <w:t xml:space="preserve">"clear || </w:t>
      </w:r>
      <w:proofErr w:type="spellStart"/>
      <w:r w:rsidRPr="004345C1">
        <w:rPr>
          <w:sz w:val="20"/>
          <w:szCs w:val="20"/>
          <w:lang w:val="en-US"/>
        </w:rPr>
        <w:t>cls</w:t>
      </w:r>
      <w:proofErr w:type="spellEnd"/>
      <w:r w:rsidRPr="004345C1">
        <w:rPr>
          <w:sz w:val="20"/>
          <w:szCs w:val="20"/>
          <w:lang w:val="en-US"/>
        </w:rPr>
        <w:t>");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printPage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page);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(m[0] =='n')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(page == 199)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fgets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m, </w:t>
      </w:r>
      <w:proofErr w:type="spellStart"/>
      <w:r w:rsidRPr="004345C1">
        <w:rPr>
          <w:sz w:val="20"/>
          <w:szCs w:val="20"/>
          <w:lang w:val="en-US"/>
        </w:rPr>
        <w:t>sizeof</w:t>
      </w:r>
      <w:proofErr w:type="spellEnd"/>
      <w:r w:rsidRPr="004345C1">
        <w:rPr>
          <w:sz w:val="20"/>
          <w:szCs w:val="20"/>
          <w:lang w:val="en-US"/>
        </w:rPr>
        <w:t xml:space="preserve">(m), </w:t>
      </w:r>
      <w:proofErr w:type="spellStart"/>
      <w:r w:rsidRPr="004345C1">
        <w:rPr>
          <w:sz w:val="20"/>
          <w:szCs w:val="20"/>
          <w:lang w:val="en-US"/>
        </w:rPr>
        <w:t>stdin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spellStart"/>
      <w:proofErr w:type="gramStart"/>
      <w:r w:rsidRPr="004345C1">
        <w:rPr>
          <w:sz w:val="20"/>
          <w:szCs w:val="20"/>
          <w:lang w:val="en-US"/>
        </w:rPr>
        <w:lastRenderedPageBreak/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compareDates</w:t>
      </w:r>
      <w:proofErr w:type="spellEnd"/>
      <w:r w:rsidRPr="004345C1">
        <w:rPr>
          <w:sz w:val="20"/>
          <w:szCs w:val="20"/>
          <w:lang w:val="en-US"/>
        </w:rPr>
        <w:t xml:space="preserve"> (char x[10], char y[10])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yeardiff</w:t>
      </w:r>
      <w:proofErr w:type="spellEnd"/>
      <w:r w:rsidRPr="004345C1">
        <w:rPr>
          <w:sz w:val="20"/>
          <w:szCs w:val="20"/>
          <w:lang w:val="en-US"/>
        </w:rPr>
        <w:t xml:space="preserve"> = ((x[7] - '0') + (x[6] - '0') * 10) - ((y[7] - '0') + (y[6] - '0') * 10);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monthdiff</w:t>
      </w:r>
      <w:proofErr w:type="spellEnd"/>
      <w:r w:rsidRPr="004345C1">
        <w:rPr>
          <w:sz w:val="20"/>
          <w:szCs w:val="20"/>
          <w:lang w:val="en-US"/>
        </w:rPr>
        <w:t xml:space="preserve"> = ((x[4] - '0') + (x[3] - '0') * 10) - ((y[4] - '0') + (y[3] - '0') * 10);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daydiff</w:t>
      </w:r>
      <w:proofErr w:type="spellEnd"/>
      <w:r w:rsidRPr="004345C1">
        <w:rPr>
          <w:sz w:val="20"/>
          <w:szCs w:val="20"/>
          <w:lang w:val="en-US"/>
        </w:rPr>
        <w:t xml:space="preserve"> = ((x[1] - '0') + (x[0] - '0') * 10) - ((y[1] - '0') + (y[0] - '0') * 10);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yeardiff</w:t>
      </w:r>
      <w:proofErr w:type="spellEnd"/>
      <w:r w:rsidRPr="004345C1">
        <w:rPr>
          <w:sz w:val="20"/>
          <w:szCs w:val="20"/>
          <w:lang w:val="en-US"/>
        </w:rPr>
        <w:t xml:space="preserve"> &lt; 0)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if (</w:t>
      </w:r>
      <w:proofErr w:type="spellStart"/>
      <w:r w:rsidRPr="004345C1">
        <w:rPr>
          <w:sz w:val="20"/>
          <w:szCs w:val="20"/>
          <w:lang w:val="en-US"/>
        </w:rPr>
        <w:t>yeardiff</w:t>
      </w:r>
      <w:proofErr w:type="spellEnd"/>
      <w:r w:rsidRPr="004345C1">
        <w:rPr>
          <w:sz w:val="20"/>
          <w:szCs w:val="20"/>
          <w:lang w:val="en-US"/>
        </w:rPr>
        <w:t xml:space="preserve"> &gt; 0)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if (</w:t>
      </w:r>
      <w:proofErr w:type="spellStart"/>
      <w:r w:rsidRPr="004345C1">
        <w:rPr>
          <w:sz w:val="20"/>
          <w:szCs w:val="20"/>
          <w:lang w:val="en-US"/>
        </w:rPr>
        <w:t>monthdiff</w:t>
      </w:r>
      <w:proofErr w:type="spellEnd"/>
      <w:r w:rsidRPr="004345C1">
        <w:rPr>
          <w:sz w:val="20"/>
          <w:szCs w:val="20"/>
          <w:lang w:val="en-US"/>
        </w:rPr>
        <w:t xml:space="preserve"> &lt; 0)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if (</w:t>
      </w:r>
      <w:proofErr w:type="spellStart"/>
      <w:r w:rsidRPr="004345C1">
        <w:rPr>
          <w:sz w:val="20"/>
          <w:szCs w:val="20"/>
          <w:lang w:val="en-US"/>
        </w:rPr>
        <w:t>monthdiff</w:t>
      </w:r>
      <w:proofErr w:type="spellEnd"/>
      <w:r w:rsidRPr="004345C1">
        <w:rPr>
          <w:sz w:val="20"/>
          <w:szCs w:val="20"/>
          <w:lang w:val="en-US"/>
        </w:rPr>
        <w:t xml:space="preserve"> &gt; 0)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if (</w:t>
      </w:r>
      <w:proofErr w:type="spellStart"/>
      <w:r w:rsidRPr="004345C1">
        <w:rPr>
          <w:sz w:val="20"/>
          <w:szCs w:val="20"/>
          <w:lang w:val="en-US"/>
        </w:rPr>
        <w:t>daydiff</w:t>
      </w:r>
      <w:proofErr w:type="spellEnd"/>
      <w:r w:rsidRPr="004345C1">
        <w:rPr>
          <w:sz w:val="20"/>
          <w:szCs w:val="20"/>
          <w:lang w:val="en-US"/>
        </w:rPr>
        <w:t xml:space="preserve"> &lt; 0)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return </w:t>
      </w:r>
      <w:proofErr w:type="gramStart"/>
      <w:r w:rsidRPr="004345C1">
        <w:rPr>
          <w:sz w:val="20"/>
          <w:szCs w:val="20"/>
          <w:lang w:val="en-US"/>
        </w:rPr>
        <w:t>0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less (Record * x, Record * y)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(x-&gt;sum &lt; y-&gt;sum)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if (x-&gt;sum &gt; y-&gt;sum)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</w:t>
      </w:r>
      <w:proofErr w:type="gramStart"/>
      <w:r w:rsidRPr="004345C1">
        <w:rPr>
          <w:sz w:val="20"/>
          <w:szCs w:val="20"/>
          <w:lang w:val="en-US"/>
        </w:rPr>
        <w:t>else</w:t>
      </w:r>
      <w:proofErr w:type="gramEnd"/>
      <w:r w:rsidRPr="004345C1">
        <w:rPr>
          <w:sz w:val="20"/>
          <w:szCs w:val="20"/>
          <w:lang w:val="en-US"/>
        </w:rPr>
        <w:t xml:space="preserve"> return </w:t>
      </w:r>
      <w:proofErr w:type="spellStart"/>
      <w:r w:rsidRPr="004345C1">
        <w:rPr>
          <w:sz w:val="20"/>
          <w:szCs w:val="20"/>
          <w:lang w:val="en-US"/>
        </w:rPr>
        <w:t>compareDates</w:t>
      </w:r>
      <w:proofErr w:type="spellEnd"/>
      <w:r w:rsidRPr="004345C1">
        <w:rPr>
          <w:sz w:val="20"/>
          <w:szCs w:val="20"/>
          <w:lang w:val="en-US"/>
        </w:rPr>
        <w:t>(x-&gt;date, y-&gt;date);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merge(</w:t>
      </w:r>
      <w:proofErr w:type="spellStart"/>
      <w:r w:rsidRPr="004345C1">
        <w:rPr>
          <w:sz w:val="20"/>
          <w:szCs w:val="20"/>
          <w:lang w:val="en-US"/>
        </w:rPr>
        <w:t>int</w:t>
      </w:r>
      <w:proofErr w:type="spellEnd"/>
      <w:r w:rsidRPr="004345C1">
        <w:rPr>
          <w:sz w:val="20"/>
          <w:szCs w:val="20"/>
          <w:lang w:val="en-US"/>
        </w:rPr>
        <w:t xml:space="preserve"> q, </w:t>
      </w:r>
      <w:proofErr w:type="spellStart"/>
      <w:r w:rsidRPr="004345C1">
        <w:rPr>
          <w:sz w:val="20"/>
          <w:szCs w:val="20"/>
          <w:lang w:val="en-US"/>
        </w:rPr>
        <w:t>int</w:t>
      </w:r>
      <w:proofErr w:type="spellEnd"/>
      <w:r w:rsidRPr="004345C1">
        <w:rPr>
          <w:sz w:val="20"/>
          <w:szCs w:val="20"/>
          <w:lang w:val="en-US"/>
        </w:rPr>
        <w:t xml:space="preserve"> r, Queue **</w:t>
      </w:r>
      <w:proofErr w:type="spellStart"/>
      <w:r w:rsidRPr="004345C1">
        <w:rPr>
          <w:sz w:val="20"/>
          <w:szCs w:val="20"/>
          <w:lang w:val="en-US"/>
        </w:rPr>
        <w:t>a_tail</w:t>
      </w:r>
      <w:proofErr w:type="spellEnd"/>
      <w:r w:rsidRPr="004345C1">
        <w:rPr>
          <w:sz w:val="20"/>
          <w:szCs w:val="20"/>
          <w:lang w:val="en-US"/>
        </w:rPr>
        <w:t>, Queue **</w:t>
      </w:r>
      <w:proofErr w:type="spellStart"/>
      <w:r w:rsidRPr="004345C1">
        <w:rPr>
          <w:sz w:val="20"/>
          <w:szCs w:val="20"/>
          <w:lang w:val="en-US"/>
        </w:rPr>
        <w:t>a_head</w:t>
      </w:r>
      <w:proofErr w:type="spellEnd"/>
      <w:r w:rsidRPr="004345C1">
        <w:rPr>
          <w:sz w:val="20"/>
          <w:szCs w:val="20"/>
          <w:lang w:val="en-US"/>
        </w:rPr>
        <w:t>, Queue **</w:t>
      </w:r>
      <w:proofErr w:type="spellStart"/>
      <w:r w:rsidRPr="004345C1">
        <w:rPr>
          <w:sz w:val="20"/>
          <w:szCs w:val="20"/>
          <w:lang w:val="en-US"/>
        </w:rPr>
        <w:t>b_tail</w:t>
      </w:r>
      <w:proofErr w:type="spellEnd"/>
      <w:r w:rsidRPr="004345C1">
        <w:rPr>
          <w:sz w:val="20"/>
          <w:szCs w:val="20"/>
          <w:lang w:val="en-US"/>
        </w:rPr>
        <w:t>, Queue **</w:t>
      </w:r>
      <w:proofErr w:type="spellStart"/>
      <w:r w:rsidRPr="004345C1">
        <w:rPr>
          <w:sz w:val="20"/>
          <w:szCs w:val="20"/>
          <w:lang w:val="en-US"/>
        </w:rPr>
        <w:t>b_head</w:t>
      </w:r>
      <w:proofErr w:type="spellEnd"/>
      <w:r w:rsidRPr="004345C1">
        <w:rPr>
          <w:sz w:val="20"/>
          <w:szCs w:val="20"/>
          <w:lang w:val="en-US"/>
        </w:rPr>
        <w:t>, Queue **</w:t>
      </w:r>
      <w:proofErr w:type="spellStart"/>
      <w:r w:rsidRPr="004345C1">
        <w:rPr>
          <w:sz w:val="20"/>
          <w:szCs w:val="20"/>
          <w:lang w:val="en-US"/>
        </w:rPr>
        <w:t>c_tail</w:t>
      </w:r>
      <w:proofErr w:type="spellEnd"/>
      <w:r w:rsidRPr="004345C1">
        <w:rPr>
          <w:sz w:val="20"/>
          <w:szCs w:val="20"/>
          <w:lang w:val="en-US"/>
        </w:rPr>
        <w:t>, Queue **</w:t>
      </w:r>
      <w:proofErr w:type="spellStart"/>
      <w:r w:rsidRPr="004345C1">
        <w:rPr>
          <w:sz w:val="20"/>
          <w:szCs w:val="20"/>
          <w:lang w:val="en-US"/>
        </w:rPr>
        <w:t>c_head</w:t>
      </w:r>
      <w:proofErr w:type="spellEnd"/>
      <w:r w:rsidRPr="004345C1">
        <w:rPr>
          <w:sz w:val="20"/>
          <w:szCs w:val="20"/>
          <w:lang w:val="en-US"/>
        </w:rPr>
        <w:t xml:space="preserve">, </w:t>
      </w:r>
      <w:proofErr w:type="spellStart"/>
      <w:r w:rsidRPr="004345C1">
        <w:rPr>
          <w:sz w:val="20"/>
          <w:szCs w:val="20"/>
          <w:lang w:val="en-US"/>
        </w:rPr>
        <w:t>int</w:t>
      </w:r>
      <w:proofErr w:type="spell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indexStart</w:t>
      </w:r>
      <w:proofErr w:type="spellEnd"/>
      <w:r w:rsidRPr="004345C1">
        <w:rPr>
          <w:sz w:val="20"/>
          <w:szCs w:val="20"/>
          <w:lang w:val="en-US"/>
        </w:rPr>
        <w:t>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Record * record;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while</w:t>
      </w:r>
      <w:proofErr w:type="gramEnd"/>
      <w:r w:rsidRPr="004345C1">
        <w:rPr>
          <w:sz w:val="20"/>
          <w:szCs w:val="20"/>
          <w:lang w:val="en-US"/>
        </w:rPr>
        <w:t xml:space="preserve"> (q != 0 &amp;&amp; r != 0)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(less((*</w:t>
      </w:r>
      <w:proofErr w:type="spellStart"/>
      <w:r w:rsidRPr="004345C1">
        <w:rPr>
          <w:sz w:val="20"/>
          <w:szCs w:val="20"/>
          <w:lang w:val="en-US"/>
        </w:rPr>
        <w:t>a_head</w:t>
      </w:r>
      <w:proofErr w:type="spellEnd"/>
      <w:r w:rsidRPr="004345C1">
        <w:rPr>
          <w:sz w:val="20"/>
          <w:szCs w:val="20"/>
          <w:lang w:val="en-US"/>
        </w:rPr>
        <w:t>)-&gt;data, (*</w:t>
      </w:r>
      <w:proofErr w:type="spellStart"/>
      <w:r w:rsidRPr="004345C1">
        <w:rPr>
          <w:sz w:val="20"/>
          <w:szCs w:val="20"/>
          <w:lang w:val="en-US"/>
        </w:rPr>
        <w:t>b_head</w:t>
      </w:r>
      <w:proofErr w:type="spellEnd"/>
      <w:r w:rsidRPr="004345C1">
        <w:rPr>
          <w:sz w:val="20"/>
          <w:szCs w:val="20"/>
          <w:lang w:val="en-US"/>
        </w:rPr>
        <w:t>)-&gt;data))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record</w:t>
      </w:r>
      <w:proofErr w:type="gram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pop_front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r w:rsidRPr="004345C1">
        <w:rPr>
          <w:sz w:val="20"/>
          <w:szCs w:val="20"/>
          <w:lang w:val="en-US"/>
        </w:rPr>
        <w:t>a_tail</w:t>
      </w:r>
      <w:proofErr w:type="spellEnd"/>
      <w:r w:rsidRPr="004345C1">
        <w:rPr>
          <w:sz w:val="20"/>
          <w:szCs w:val="20"/>
          <w:lang w:val="en-US"/>
        </w:rPr>
        <w:t xml:space="preserve">, </w:t>
      </w:r>
      <w:proofErr w:type="spellStart"/>
      <w:r w:rsidRPr="004345C1">
        <w:rPr>
          <w:sz w:val="20"/>
          <w:szCs w:val="20"/>
          <w:lang w:val="en-US"/>
        </w:rPr>
        <w:t>a_head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r w:rsidRPr="004345C1">
        <w:rPr>
          <w:sz w:val="20"/>
          <w:szCs w:val="20"/>
          <w:lang w:val="en-US"/>
        </w:rPr>
        <w:t>push_</w:t>
      </w:r>
      <w:proofErr w:type="gramStart"/>
      <w:r w:rsidRPr="004345C1">
        <w:rPr>
          <w:sz w:val="20"/>
          <w:szCs w:val="20"/>
          <w:lang w:val="en-US"/>
        </w:rPr>
        <w:t>back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record, </w:t>
      </w:r>
      <w:proofErr w:type="spellStart"/>
      <w:r w:rsidRPr="004345C1">
        <w:rPr>
          <w:sz w:val="20"/>
          <w:szCs w:val="20"/>
          <w:lang w:val="en-US"/>
        </w:rPr>
        <w:t>c_tail</w:t>
      </w:r>
      <w:proofErr w:type="spellEnd"/>
      <w:r w:rsidRPr="004345C1">
        <w:rPr>
          <w:sz w:val="20"/>
          <w:szCs w:val="20"/>
          <w:lang w:val="en-US"/>
        </w:rPr>
        <w:t xml:space="preserve">, </w:t>
      </w:r>
      <w:proofErr w:type="spellStart"/>
      <w:r w:rsidRPr="004345C1">
        <w:rPr>
          <w:sz w:val="20"/>
          <w:szCs w:val="20"/>
          <w:lang w:val="en-US"/>
        </w:rPr>
        <w:t>c_head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q--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 else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record</w:t>
      </w:r>
      <w:proofErr w:type="gram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pop_front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r w:rsidRPr="004345C1">
        <w:rPr>
          <w:sz w:val="20"/>
          <w:szCs w:val="20"/>
          <w:lang w:val="en-US"/>
        </w:rPr>
        <w:t>b_tail</w:t>
      </w:r>
      <w:proofErr w:type="spellEnd"/>
      <w:r w:rsidRPr="004345C1">
        <w:rPr>
          <w:sz w:val="20"/>
          <w:szCs w:val="20"/>
          <w:lang w:val="en-US"/>
        </w:rPr>
        <w:t xml:space="preserve">, </w:t>
      </w:r>
      <w:proofErr w:type="spellStart"/>
      <w:r w:rsidRPr="004345C1">
        <w:rPr>
          <w:sz w:val="20"/>
          <w:szCs w:val="20"/>
          <w:lang w:val="en-US"/>
        </w:rPr>
        <w:t>b_head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r w:rsidRPr="004345C1">
        <w:rPr>
          <w:sz w:val="20"/>
          <w:szCs w:val="20"/>
          <w:lang w:val="en-US"/>
        </w:rPr>
        <w:t>push_</w:t>
      </w:r>
      <w:proofErr w:type="gramStart"/>
      <w:r w:rsidRPr="004345C1">
        <w:rPr>
          <w:sz w:val="20"/>
          <w:szCs w:val="20"/>
          <w:lang w:val="en-US"/>
        </w:rPr>
        <w:t>back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record, </w:t>
      </w:r>
      <w:proofErr w:type="spellStart"/>
      <w:r w:rsidRPr="004345C1">
        <w:rPr>
          <w:sz w:val="20"/>
          <w:szCs w:val="20"/>
          <w:lang w:val="en-US"/>
        </w:rPr>
        <w:t>c_tail</w:t>
      </w:r>
      <w:proofErr w:type="spellEnd"/>
      <w:r w:rsidRPr="004345C1">
        <w:rPr>
          <w:sz w:val="20"/>
          <w:szCs w:val="20"/>
          <w:lang w:val="en-US"/>
        </w:rPr>
        <w:t xml:space="preserve">, </w:t>
      </w:r>
      <w:proofErr w:type="spellStart"/>
      <w:r w:rsidRPr="004345C1">
        <w:rPr>
          <w:sz w:val="20"/>
          <w:szCs w:val="20"/>
          <w:lang w:val="en-US"/>
        </w:rPr>
        <w:t>c_head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r--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while(</w:t>
      </w:r>
      <w:proofErr w:type="gramEnd"/>
      <w:r w:rsidRPr="004345C1">
        <w:rPr>
          <w:sz w:val="20"/>
          <w:szCs w:val="20"/>
          <w:lang w:val="en-US"/>
        </w:rPr>
        <w:t>q &gt; 0)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record</w:t>
      </w:r>
      <w:proofErr w:type="gram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pop_front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r w:rsidRPr="004345C1">
        <w:rPr>
          <w:sz w:val="20"/>
          <w:szCs w:val="20"/>
          <w:lang w:val="en-US"/>
        </w:rPr>
        <w:t>a_tail</w:t>
      </w:r>
      <w:proofErr w:type="spellEnd"/>
      <w:r w:rsidRPr="004345C1">
        <w:rPr>
          <w:sz w:val="20"/>
          <w:szCs w:val="20"/>
          <w:lang w:val="en-US"/>
        </w:rPr>
        <w:t xml:space="preserve">, </w:t>
      </w:r>
      <w:proofErr w:type="spellStart"/>
      <w:r w:rsidRPr="004345C1">
        <w:rPr>
          <w:sz w:val="20"/>
          <w:szCs w:val="20"/>
          <w:lang w:val="en-US"/>
        </w:rPr>
        <w:t>a_head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r w:rsidRPr="004345C1">
        <w:rPr>
          <w:sz w:val="20"/>
          <w:szCs w:val="20"/>
          <w:lang w:val="en-US"/>
        </w:rPr>
        <w:t>push_</w:t>
      </w:r>
      <w:proofErr w:type="gramStart"/>
      <w:r w:rsidRPr="004345C1">
        <w:rPr>
          <w:sz w:val="20"/>
          <w:szCs w:val="20"/>
          <w:lang w:val="en-US"/>
        </w:rPr>
        <w:t>back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record, </w:t>
      </w:r>
      <w:proofErr w:type="spellStart"/>
      <w:r w:rsidRPr="004345C1">
        <w:rPr>
          <w:sz w:val="20"/>
          <w:szCs w:val="20"/>
          <w:lang w:val="en-US"/>
        </w:rPr>
        <w:t>c_tail</w:t>
      </w:r>
      <w:proofErr w:type="spellEnd"/>
      <w:r w:rsidRPr="004345C1">
        <w:rPr>
          <w:sz w:val="20"/>
          <w:szCs w:val="20"/>
          <w:lang w:val="en-US"/>
        </w:rPr>
        <w:t xml:space="preserve">, </w:t>
      </w:r>
      <w:proofErr w:type="spellStart"/>
      <w:r w:rsidRPr="004345C1">
        <w:rPr>
          <w:sz w:val="20"/>
          <w:szCs w:val="20"/>
          <w:lang w:val="en-US"/>
        </w:rPr>
        <w:t>c_head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q--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while(</w:t>
      </w:r>
      <w:proofErr w:type="gramEnd"/>
      <w:r w:rsidRPr="004345C1">
        <w:rPr>
          <w:sz w:val="20"/>
          <w:szCs w:val="20"/>
          <w:lang w:val="en-US"/>
        </w:rPr>
        <w:t>r &gt; 0)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record</w:t>
      </w:r>
      <w:proofErr w:type="gram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pop_front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r w:rsidRPr="004345C1">
        <w:rPr>
          <w:sz w:val="20"/>
          <w:szCs w:val="20"/>
          <w:lang w:val="en-US"/>
        </w:rPr>
        <w:t>b_tail</w:t>
      </w:r>
      <w:proofErr w:type="spellEnd"/>
      <w:r w:rsidRPr="004345C1">
        <w:rPr>
          <w:sz w:val="20"/>
          <w:szCs w:val="20"/>
          <w:lang w:val="en-US"/>
        </w:rPr>
        <w:t xml:space="preserve">, </w:t>
      </w:r>
      <w:proofErr w:type="spellStart"/>
      <w:r w:rsidRPr="004345C1">
        <w:rPr>
          <w:sz w:val="20"/>
          <w:szCs w:val="20"/>
          <w:lang w:val="en-US"/>
        </w:rPr>
        <w:t>b_head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r w:rsidRPr="004345C1">
        <w:rPr>
          <w:sz w:val="20"/>
          <w:szCs w:val="20"/>
          <w:lang w:val="en-US"/>
        </w:rPr>
        <w:t>push_</w:t>
      </w:r>
      <w:proofErr w:type="gramStart"/>
      <w:r w:rsidRPr="004345C1">
        <w:rPr>
          <w:sz w:val="20"/>
          <w:szCs w:val="20"/>
          <w:lang w:val="en-US"/>
        </w:rPr>
        <w:t>back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record, </w:t>
      </w:r>
      <w:proofErr w:type="spellStart"/>
      <w:r w:rsidRPr="004345C1">
        <w:rPr>
          <w:sz w:val="20"/>
          <w:szCs w:val="20"/>
          <w:lang w:val="en-US"/>
        </w:rPr>
        <w:t>c_tail</w:t>
      </w:r>
      <w:proofErr w:type="spellEnd"/>
      <w:r w:rsidRPr="004345C1">
        <w:rPr>
          <w:sz w:val="20"/>
          <w:szCs w:val="20"/>
          <w:lang w:val="en-US"/>
        </w:rPr>
        <w:t xml:space="preserve">, </w:t>
      </w:r>
      <w:proofErr w:type="spellStart"/>
      <w:r w:rsidRPr="004345C1">
        <w:rPr>
          <w:sz w:val="20"/>
          <w:szCs w:val="20"/>
          <w:lang w:val="en-US"/>
        </w:rPr>
        <w:t>c_head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r--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lastRenderedPageBreak/>
        <w:t>};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merge_sort</w:t>
      </w:r>
      <w:proofErr w:type="spellEnd"/>
      <w:r w:rsidRPr="004345C1">
        <w:rPr>
          <w:sz w:val="20"/>
          <w:szCs w:val="20"/>
          <w:lang w:val="en-US"/>
        </w:rPr>
        <w:t xml:space="preserve">(Queue **tail, Queue **head, </w:t>
      </w:r>
      <w:proofErr w:type="spellStart"/>
      <w:r w:rsidRPr="004345C1">
        <w:rPr>
          <w:sz w:val="20"/>
          <w:szCs w:val="20"/>
          <w:lang w:val="en-US"/>
        </w:rPr>
        <w:t>int</w:t>
      </w:r>
      <w:proofErr w:type="spellEnd"/>
      <w:r w:rsidRPr="004345C1">
        <w:rPr>
          <w:sz w:val="20"/>
          <w:szCs w:val="20"/>
          <w:lang w:val="en-US"/>
        </w:rPr>
        <w:t xml:space="preserve"> n)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Queue *</w:t>
      </w:r>
      <w:proofErr w:type="spellStart"/>
      <w:r w:rsidRPr="004345C1">
        <w:rPr>
          <w:sz w:val="20"/>
          <w:szCs w:val="20"/>
          <w:lang w:val="en-US"/>
        </w:rPr>
        <w:t>a_tail</w:t>
      </w:r>
      <w:proofErr w:type="spellEnd"/>
      <w:r w:rsidRPr="004345C1">
        <w:rPr>
          <w:sz w:val="20"/>
          <w:szCs w:val="20"/>
          <w:lang w:val="en-US"/>
        </w:rPr>
        <w:t xml:space="preserve"> = NULL, *</w:t>
      </w:r>
      <w:proofErr w:type="spellStart"/>
      <w:r w:rsidRPr="004345C1">
        <w:rPr>
          <w:sz w:val="20"/>
          <w:szCs w:val="20"/>
          <w:lang w:val="en-US"/>
        </w:rPr>
        <w:t>a_head</w:t>
      </w:r>
      <w:proofErr w:type="spellEnd"/>
      <w:r w:rsidRPr="004345C1">
        <w:rPr>
          <w:sz w:val="20"/>
          <w:szCs w:val="20"/>
          <w:lang w:val="en-US"/>
        </w:rPr>
        <w:t xml:space="preserve"> =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Queue *</w:t>
      </w:r>
      <w:proofErr w:type="spellStart"/>
      <w:r w:rsidRPr="004345C1">
        <w:rPr>
          <w:sz w:val="20"/>
          <w:szCs w:val="20"/>
          <w:lang w:val="en-US"/>
        </w:rPr>
        <w:t>b_tail</w:t>
      </w:r>
      <w:proofErr w:type="spellEnd"/>
      <w:r w:rsidRPr="004345C1">
        <w:rPr>
          <w:sz w:val="20"/>
          <w:szCs w:val="20"/>
          <w:lang w:val="en-US"/>
        </w:rPr>
        <w:t xml:space="preserve"> = NULL, *</w:t>
      </w:r>
      <w:proofErr w:type="spellStart"/>
      <w:r w:rsidRPr="004345C1">
        <w:rPr>
          <w:sz w:val="20"/>
          <w:szCs w:val="20"/>
          <w:lang w:val="en-US"/>
        </w:rPr>
        <w:t>b_head</w:t>
      </w:r>
      <w:proofErr w:type="spellEnd"/>
      <w:r w:rsidRPr="004345C1">
        <w:rPr>
          <w:sz w:val="20"/>
          <w:szCs w:val="20"/>
          <w:lang w:val="en-US"/>
        </w:rPr>
        <w:t xml:space="preserve"> = NULL;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while(</w:t>
      </w:r>
      <w:proofErr w:type="gramEnd"/>
      <w:r w:rsidRPr="004345C1">
        <w:rPr>
          <w:sz w:val="20"/>
          <w:szCs w:val="20"/>
          <w:lang w:val="en-US"/>
        </w:rPr>
        <w:t>*head != NULL)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if(</w:t>
      </w:r>
      <w:proofErr w:type="gramEnd"/>
      <w:r w:rsidRPr="004345C1">
        <w:rPr>
          <w:sz w:val="20"/>
          <w:szCs w:val="20"/>
          <w:lang w:val="en-US"/>
        </w:rPr>
        <w:t>*tail != *head)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r w:rsidRPr="004345C1">
        <w:rPr>
          <w:sz w:val="20"/>
          <w:szCs w:val="20"/>
          <w:lang w:val="en-US"/>
        </w:rPr>
        <w:t>push_</w:t>
      </w:r>
      <w:proofErr w:type="gramStart"/>
      <w:r w:rsidRPr="004345C1">
        <w:rPr>
          <w:sz w:val="20"/>
          <w:szCs w:val="20"/>
          <w:lang w:val="en-US"/>
        </w:rPr>
        <w:t>back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proofErr w:type="gramEnd"/>
      <w:r w:rsidRPr="004345C1">
        <w:rPr>
          <w:sz w:val="20"/>
          <w:szCs w:val="20"/>
          <w:lang w:val="en-US"/>
        </w:rPr>
        <w:t>pop_front</w:t>
      </w:r>
      <w:proofErr w:type="spellEnd"/>
      <w:r w:rsidRPr="004345C1">
        <w:rPr>
          <w:sz w:val="20"/>
          <w:szCs w:val="20"/>
          <w:lang w:val="en-US"/>
        </w:rPr>
        <w:t>(tail, head), &amp;</w:t>
      </w:r>
      <w:proofErr w:type="spellStart"/>
      <w:r w:rsidRPr="004345C1">
        <w:rPr>
          <w:sz w:val="20"/>
          <w:szCs w:val="20"/>
          <w:lang w:val="en-US"/>
        </w:rPr>
        <w:t>a_tail</w:t>
      </w:r>
      <w:proofErr w:type="spellEnd"/>
      <w:r w:rsidRPr="004345C1">
        <w:rPr>
          <w:sz w:val="20"/>
          <w:szCs w:val="20"/>
          <w:lang w:val="en-US"/>
        </w:rPr>
        <w:t>, &amp;</w:t>
      </w:r>
      <w:proofErr w:type="spellStart"/>
      <w:r w:rsidRPr="004345C1">
        <w:rPr>
          <w:sz w:val="20"/>
          <w:szCs w:val="20"/>
          <w:lang w:val="en-US"/>
        </w:rPr>
        <w:t>a_head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r w:rsidRPr="004345C1">
        <w:rPr>
          <w:sz w:val="20"/>
          <w:szCs w:val="20"/>
          <w:lang w:val="en-US"/>
        </w:rPr>
        <w:t>push_</w:t>
      </w:r>
      <w:proofErr w:type="gramStart"/>
      <w:r w:rsidRPr="004345C1">
        <w:rPr>
          <w:sz w:val="20"/>
          <w:szCs w:val="20"/>
          <w:lang w:val="en-US"/>
        </w:rPr>
        <w:t>back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proofErr w:type="gramEnd"/>
      <w:r w:rsidRPr="004345C1">
        <w:rPr>
          <w:sz w:val="20"/>
          <w:szCs w:val="20"/>
          <w:lang w:val="en-US"/>
        </w:rPr>
        <w:t>pop_front</w:t>
      </w:r>
      <w:proofErr w:type="spellEnd"/>
      <w:r w:rsidRPr="004345C1">
        <w:rPr>
          <w:sz w:val="20"/>
          <w:szCs w:val="20"/>
          <w:lang w:val="en-US"/>
        </w:rPr>
        <w:t>(tail, head), &amp;</w:t>
      </w:r>
      <w:proofErr w:type="spellStart"/>
      <w:r w:rsidRPr="004345C1">
        <w:rPr>
          <w:sz w:val="20"/>
          <w:szCs w:val="20"/>
          <w:lang w:val="en-US"/>
        </w:rPr>
        <w:t>b_tail</w:t>
      </w:r>
      <w:proofErr w:type="spellEnd"/>
      <w:r w:rsidRPr="004345C1">
        <w:rPr>
          <w:sz w:val="20"/>
          <w:szCs w:val="20"/>
          <w:lang w:val="en-US"/>
        </w:rPr>
        <w:t>, &amp;</w:t>
      </w:r>
      <w:proofErr w:type="spellStart"/>
      <w:r w:rsidRPr="004345C1">
        <w:rPr>
          <w:sz w:val="20"/>
          <w:szCs w:val="20"/>
          <w:lang w:val="en-US"/>
        </w:rPr>
        <w:t>b_head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 else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r w:rsidRPr="004345C1">
        <w:rPr>
          <w:sz w:val="20"/>
          <w:szCs w:val="20"/>
          <w:lang w:val="en-US"/>
        </w:rPr>
        <w:t>push_</w:t>
      </w:r>
      <w:proofErr w:type="gramStart"/>
      <w:r w:rsidRPr="004345C1">
        <w:rPr>
          <w:sz w:val="20"/>
          <w:szCs w:val="20"/>
          <w:lang w:val="en-US"/>
        </w:rPr>
        <w:t>back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proofErr w:type="gramEnd"/>
      <w:r w:rsidRPr="004345C1">
        <w:rPr>
          <w:sz w:val="20"/>
          <w:szCs w:val="20"/>
          <w:lang w:val="en-US"/>
        </w:rPr>
        <w:t>pop_front</w:t>
      </w:r>
      <w:proofErr w:type="spellEnd"/>
      <w:r w:rsidRPr="004345C1">
        <w:rPr>
          <w:sz w:val="20"/>
          <w:szCs w:val="20"/>
          <w:lang w:val="en-US"/>
        </w:rPr>
        <w:t>(tail, head), &amp;</w:t>
      </w:r>
      <w:proofErr w:type="spellStart"/>
      <w:r w:rsidRPr="004345C1">
        <w:rPr>
          <w:sz w:val="20"/>
          <w:szCs w:val="20"/>
          <w:lang w:val="en-US"/>
        </w:rPr>
        <w:t>a_tail</w:t>
      </w:r>
      <w:proofErr w:type="spellEnd"/>
      <w:r w:rsidRPr="004345C1">
        <w:rPr>
          <w:sz w:val="20"/>
          <w:szCs w:val="20"/>
          <w:lang w:val="en-US"/>
        </w:rPr>
        <w:t>, &amp;</w:t>
      </w:r>
      <w:proofErr w:type="spellStart"/>
      <w:r w:rsidRPr="004345C1">
        <w:rPr>
          <w:sz w:val="20"/>
          <w:szCs w:val="20"/>
          <w:lang w:val="en-US"/>
        </w:rPr>
        <w:t>a_head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q = 1, r= 1, p =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while(</w:t>
      </w:r>
      <w:proofErr w:type="gramEnd"/>
      <w:r w:rsidRPr="004345C1">
        <w:rPr>
          <w:sz w:val="20"/>
          <w:szCs w:val="20"/>
          <w:lang w:val="en-US"/>
        </w:rPr>
        <w:t>p &lt; n)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 = 0, m = n;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Queue *</w:t>
      </w:r>
      <w:proofErr w:type="spellStart"/>
      <w:r w:rsidRPr="004345C1">
        <w:rPr>
          <w:sz w:val="20"/>
          <w:szCs w:val="20"/>
          <w:lang w:val="en-US"/>
        </w:rPr>
        <w:t>c_</w:t>
      </w:r>
      <w:proofErr w:type="gramStart"/>
      <w:r w:rsidRPr="004345C1">
        <w:rPr>
          <w:sz w:val="20"/>
          <w:szCs w:val="20"/>
          <w:lang w:val="en-US"/>
        </w:rPr>
        <w:t>tail</w:t>
      </w:r>
      <w:proofErr w:type="spellEnd"/>
      <w:r w:rsidRPr="004345C1">
        <w:rPr>
          <w:sz w:val="20"/>
          <w:szCs w:val="20"/>
          <w:lang w:val="en-US"/>
        </w:rPr>
        <w:t>[</w:t>
      </w:r>
      <w:proofErr w:type="gramEnd"/>
      <w:r w:rsidRPr="004345C1">
        <w:rPr>
          <w:sz w:val="20"/>
          <w:szCs w:val="20"/>
          <w:lang w:val="en-US"/>
        </w:rPr>
        <w:t>2] = {NULL, NULL}, *</w:t>
      </w:r>
      <w:proofErr w:type="spellStart"/>
      <w:r w:rsidRPr="004345C1">
        <w:rPr>
          <w:sz w:val="20"/>
          <w:szCs w:val="20"/>
          <w:lang w:val="en-US"/>
        </w:rPr>
        <w:t>c_head</w:t>
      </w:r>
      <w:proofErr w:type="spellEnd"/>
      <w:r w:rsidRPr="004345C1">
        <w:rPr>
          <w:sz w:val="20"/>
          <w:szCs w:val="20"/>
          <w:lang w:val="en-US"/>
        </w:rPr>
        <w:t>[2] = {NULL, NULL};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currentIndexPosition</w:t>
      </w:r>
      <w:proofErr w:type="spellEnd"/>
      <w:r w:rsidRPr="004345C1">
        <w:rPr>
          <w:sz w:val="20"/>
          <w:szCs w:val="20"/>
          <w:lang w:val="en-US"/>
        </w:rPr>
        <w:t xml:space="preserve"> = 0;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while(</w:t>
      </w:r>
      <w:proofErr w:type="gramEnd"/>
      <w:r w:rsidRPr="004345C1">
        <w:rPr>
          <w:sz w:val="20"/>
          <w:szCs w:val="20"/>
          <w:lang w:val="en-US"/>
        </w:rPr>
        <w:t>m &gt; 0)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(m &gt; p)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q = p;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} else q = m;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m = m - q;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(m &gt; p)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r = p;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} else r = m;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m = m - r;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merge(</w:t>
      </w:r>
      <w:proofErr w:type="gramEnd"/>
      <w:r w:rsidRPr="004345C1">
        <w:rPr>
          <w:sz w:val="20"/>
          <w:szCs w:val="20"/>
          <w:lang w:val="en-US"/>
        </w:rPr>
        <w:t>q, r, &amp;</w:t>
      </w:r>
      <w:proofErr w:type="spellStart"/>
      <w:r w:rsidRPr="004345C1">
        <w:rPr>
          <w:sz w:val="20"/>
          <w:szCs w:val="20"/>
          <w:lang w:val="en-US"/>
        </w:rPr>
        <w:t>a_tail</w:t>
      </w:r>
      <w:proofErr w:type="spellEnd"/>
      <w:r w:rsidRPr="004345C1">
        <w:rPr>
          <w:sz w:val="20"/>
          <w:szCs w:val="20"/>
          <w:lang w:val="en-US"/>
        </w:rPr>
        <w:t>, &amp;</w:t>
      </w:r>
      <w:proofErr w:type="spellStart"/>
      <w:r w:rsidRPr="004345C1">
        <w:rPr>
          <w:sz w:val="20"/>
          <w:szCs w:val="20"/>
          <w:lang w:val="en-US"/>
        </w:rPr>
        <w:t>a_head</w:t>
      </w:r>
      <w:proofErr w:type="spellEnd"/>
      <w:r w:rsidRPr="004345C1">
        <w:rPr>
          <w:sz w:val="20"/>
          <w:szCs w:val="20"/>
          <w:lang w:val="en-US"/>
        </w:rPr>
        <w:t>, &amp;</w:t>
      </w:r>
      <w:proofErr w:type="spellStart"/>
      <w:r w:rsidRPr="004345C1">
        <w:rPr>
          <w:sz w:val="20"/>
          <w:szCs w:val="20"/>
          <w:lang w:val="en-US"/>
        </w:rPr>
        <w:t>b_tail</w:t>
      </w:r>
      <w:proofErr w:type="spellEnd"/>
      <w:r w:rsidRPr="004345C1">
        <w:rPr>
          <w:sz w:val="20"/>
          <w:szCs w:val="20"/>
          <w:lang w:val="en-US"/>
        </w:rPr>
        <w:t>, &amp;</w:t>
      </w:r>
      <w:proofErr w:type="spellStart"/>
      <w:r w:rsidRPr="004345C1">
        <w:rPr>
          <w:sz w:val="20"/>
          <w:szCs w:val="20"/>
          <w:lang w:val="en-US"/>
        </w:rPr>
        <w:t>b_head</w:t>
      </w:r>
      <w:proofErr w:type="spellEnd"/>
      <w:r w:rsidRPr="004345C1">
        <w:rPr>
          <w:sz w:val="20"/>
          <w:szCs w:val="20"/>
          <w:lang w:val="en-US"/>
        </w:rPr>
        <w:t>, &amp;</w:t>
      </w:r>
      <w:proofErr w:type="spellStart"/>
      <w:r w:rsidRPr="004345C1">
        <w:rPr>
          <w:sz w:val="20"/>
          <w:szCs w:val="20"/>
          <w:lang w:val="en-US"/>
        </w:rPr>
        <w:t>c_tail</w:t>
      </w:r>
      <w:proofErr w:type="spellEnd"/>
      <w:r w:rsidRPr="004345C1">
        <w:rPr>
          <w:sz w:val="20"/>
          <w:szCs w:val="20"/>
          <w:lang w:val="en-US"/>
        </w:rPr>
        <w:t>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], &amp;</w:t>
      </w:r>
      <w:proofErr w:type="spellStart"/>
      <w:r w:rsidRPr="004345C1">
        <w:rPr>
          <w:sz w:val="20"/>
          <w:szCs w:val="20"/>
          <w:lang w:val="en-US"/>
        </w:rPr>
        <w:t>c_head</w:t>
      </w:r>
      <w:proofErr w:type="spellEnd"/>
      <w:r w:rsidRPr="004345C1">
        <w:rPr>
          <w:sz w:val="20"/>
          <w:szCs w:val="20"/>
          <w:lang w:val="en-US"/>
        </w:rPr>
        <w:t>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], </w:t>
      </w:r>
      <w:proofErr w:type="spellStart"/>
      <w:r w:rsidRPr="004345C1">
        <w:rPr>
          <w:sz w:val="20"/>
          <w:szCs w:val="20"/>
          <w:lang w:val="en-US"/>
        </w:rPr>
        <w:t>currentIndexPosition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 = 1 - 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currentIndexPosition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+= q + r;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r w:rsidRPr="004345C1">
        <w:rPr>
          <w:sz w:val="20"/>
          <w:szCs w:val="20"/>
          <w:lang w:val="en-US"/>
        </w:rPr>
        <w:t>free_</w:t>
      </w:r>
      <w:proofErr w:type="gramStart"/>
      <w:r w:rsidRPr="004345C1">
        <w:rPr>
          <w:sz w:val="20"/>
          <w:szCs w:val="20"/>
          <w:lang w:val="en-US"/>
        </w:rPr>
        <w:t>queue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&amp;</w:t>
      </w:r>
      <w:proofErr w:type="spellStart"/>
      <w:r w:rsidRPr="004345C1">
        <w:rPr>
          <w:sz w:val="20"/>
          <w:szCs w:val="20"/>
          <w:lang w:val="en-US"/>
        </w:rPr>
        <w:t>a_tail</w:t>
      </w:r>
      <w:proofErr w:type="spellEnd"/>
      <w:r w:rsidRPr="004345C1">
        <w:rPr>
          <w:sz w:val="20"/>
          <w:szCs w:val="20"/>
          <w:lang w:val="en-US"/>
        </w:rPr>
        <w:t>, &amp;</w:t>
      </w:r>
      <w:proofErr w:type="spellStart"/>
      <w:r w:rsidRPr="004345C1">
        <w:rPr>
          <w:sz w:val="20"/>
          <w:szCs w:val="20"/>
          <w:lang w:val="en-US"/>
        </w:rPr>
        <w:t>a_head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r w:rsidRPr="004345C1">
        <w:rPr>
          <w:sz w:val="20"/>
          <w:szCs w:val="20"/>
          <w:lang w:val="en-US"/>
        </w:rPr>
        <w:t>free_</w:t>
      </w:r>
      <w:proofErr w:type="gramStart"/>
      <w:r w:rsidRPr="004345C1">
        <w:rPr>
          <w:sz w:val="20"/>
          <w:szCs w:val="20"/>
          <w:lang w:val="en-US"/>
        </w:rPr>
        <w:t>queue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&amp;</w:t>
      </w:r>
      <w:proofErr w:type="spellStart"/>
      <w:r w:rsidRPr="004345C1">
        <w:rPr>
          <w:sz w:val="20"/>
          <w:szCs w:val="20"/>
          <w:lang w:val="en-US"/>
        </w:rPr>
        <w:t>b_tail</w:t>
      </w:r>
      <w:proofErr w:type="spellEnd"/>
      <w:r w:rsidRPr="004345C1">
        <w:rPr>
          <w:sz w:val="20"/>
          <w:szCs w:val="20"/>
          <w:lang w:val="en-US"/>
        </w:rPr>
        <w:t>, &amp;</w:t>
      </w:r>
      <w:proofErr w:type="spellStart"/>
      <w:r w:rsidRPr="004345C1">
        <w:rPr>
          <w:sz w:val="20"/>
          <w:szCs w:val="20"/>
          <w:lang w:val="en-US"/>
        </w:rPr>
        <w:t>b_head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r w:rsidRPr="004345C1">
        <w:rPr>
          <w:sz w:val="20"/>
          <w:szCs w:val="20"/>
          <w:lang w:val="en-US"/>
        </w:rPr>
        <w:t>a_head</w:t>
      </w:r>
      <w:proofErr w:type="spell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c_</w:t>
      </w:r>
      <w:proofErr w:type="gramStart"/>
      <w:r w:rsidRPr="004345C1">
        <w:rPr>
          <w:sz w:val="20"/>
          <w:szCs w:val="20"/>
          <w:lang w:val="en-US"/>
        </w:rPr>
        <w:t>head</w:t>
      </w:r>
      <w:proofErr w:type="spellEnd"/>
      <w:r w:rsidRPr="004345C1">
        <w:rPr>
          <w:sz w:val="20"/>
          <w:szCs w:val="20"/>
          <w:lang w:val="en-US"/>
        </w:rPr>
        <w:t>[</w:t>
      </w:r>
      <w:proofErr w:type="gramEnd"/>
      <w:r w:rsidRPr="004345C1">
        <w:rPr>
          <w:sz w:val="20"/>
          <w:szCs w:val="20"/>
          <w:lang w:val="en-US"/>
        </w:rPr>
        <w:t>0];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r w:rsidRPr="004345C1">
        <w:rPr>
          <w:sz w:val="20"/>
          <w:szCs w:val="20"/>
          <w:lang w:val="en-US"/>
        </w:rPr>
        <w:t>b_head</w:t>
      </w:r>
      <w:proofErr w:type="spell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c_</w:t>
      </w:r>
      <w:proofErr w:type="gramStart"/>
      <w:r w:rsidRPr="004345C1">
        <w:rPr>
          <w:sz w:val="20"/>
          <w:szCs w:val="20"/>
          <w:lang w:val="en-US"/>
        </w:rPr>
        <w:t>head</w:t>
      </w:r>
      <w:proofErr w:type="spellEnd"/>
      <w:r w:rsidRPr="004345C1">
        <w:rPr>
          <w:sz w:val="20"/>
          <w:szCs w:val="20"/>
          <w:lang w:val="en-US"/>
        </w:rPr>
        <w:t>[</w:t>
      </w:r>
      <w:proofErr w:type="gramEnd"/>
      <w:r w:rsidRPr="004345C1">
        <w:rPr>
          <w:sz w:val="20"/>
          <w:szCs w:val="20"/>
          <w:lang w:val="en-US"/>
        </w:rPr>
        <w:t>1];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r w:rsidRPr="004345C1">
        <w:rPr>
          <w:sz w:val="20"/>
          <w:szCs w:val="20"/>
          <w:lang w:val="en-US"/>
        </w:rPr>
        <w:t>a_tail</w:t>
      </w:r>
      <w:proofErr w:type="spell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c_</w:t>
      </w:r>
      <w:proofErr w:type="gramStart"/>
      <w:r w:rsidRPr="004345C1">
        <w:rPr>
          <w:sz w:val="20"/>
          <w:szCs w:val="20"/>
          <w:lang w:val="en-US"/>
        </w:rPr>
        <w:t>tail</w:t>
      </w:r>
      <w:proofErr w:type="spellEnd"/>
      <w:r w:rsidRPr="004345C1">
        <w:rPr>
          <w:sz w:val="20"/>
          <w:szCs w:val="20"/>
          <w:lang w:val="en-US"/>
        </w:rPr>
        <w:t>[</w:t>
      </w:r>
      <w:proofErr w:type="gramEnd"/>
      <w:r w:rsidRPr="004345C1">
        <w:rPr>
          <w:sz w:val="20"/>
          <w:szCs w:val="20"/>
          <w:lang w:val="en-US"/>
        </w:rPr>
        <w:t>0];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r w:rsidRPr="004345C1">
        <w:rPr>
          <w:sz w:val="20"/>
          <w:szCs w:val="20"/>
          <w:lang w:val="en-US"/>
        </w:rPr>
        <w:t>b_tail</w:t>
      </w:r>
      <w:proofErr w:type="spell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c_</w:t>
      </w:r>
      <w:proofErr w:type="gramStart"/>
      <w:r w:rsidRPr="004345C1">
        <w:rPr>
          <w:sz w:val="20"/>
          <w:szCs w:val="20"/>
          <w:lang w:val="en-US"/>
        </w:rPr>
        <w:t>tail</w:t>
      </w:r>
      <w:proofErr w:type="spellEnd"/>
      <w:r w:rsidRPr="004345C1">
        <w:rPr>
          <w:sz w:val="20"/>
          <w:szCs w:val="20"/>
          <w:lang w:val="en-US"/>
        </w:rPr>
        <w:t>[</w:t>
      </w:r>
      <w:proofErr w:type="gramEnd"/>
      <w:r w:rsidRPr="004345C1">
        <w:rPr>
          <w:sz w:val="20"/>
          <w:szCs w:val="20"/>
          <w:lang w:val="en-US"/>
        </w:rPr>
        <w:t>1];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p = p * 2;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};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*head = </w:t>
      </w:r>
      <w:proofErr w:type="spellStart"/>
      <w:r w:rsidRPr="004345C1">
        <w:rPr>
          <w:sz w:val="20"/>
          <w:szCs w:val="20"/>
          <w:lang w:val="en-US"/>
        </w:rPr>
        <w:t>a_head</w:t>
      </w:r>
      <w:proofErr w:type="spell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*tail = </w:t>
      </w:r>
      <w:proofErr w:type="spellStart"/>
      <w:r w:rsidRPr="004345C1">
        <w:rPr>
          <w:sz w:val="20"/>
          <w:szCs w:val="20"/>
          <w:lang w:val="en-US"/>
        </w:rPr>
        <w:t>a_tail</w:t>
      </w:r>
      <w:proofErr w:type="spell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formIndexed</w:t>
      </w:r>
      <w:proofErr w:type="spellEnd"/>
      <w:r w:rsidRPr="004345C1">
        <w:rPr>
          <w:sz w:val="20"/>
          <w:szCs w:val="20"/>
          <w:lang w:val="en-US"/>
        </w:rPr>
        <w:t xml:space="preserve"> (Queue ** tail, Queue ** head)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Record * temp = </w:t>
      </w:r>
      <w:proofErr w:type="spellStart"/>
      <w:r w:rsidRPr="004345C1">
        <w:rPr>
          <w:sz w:val="20"/>
          <w:szCs w:val="20"/>
          <w:lang w:val="en-US"/>
        </w:rPr>
        <w:t>pop_</w:t>
      </w:r>
      <w:proofErr w:type="gramStart"/>
      <w:r w:rsidRPr="004345C1">
        <w:rPr>
          <w:sz w:val="20"/>
          <w:szCs w:val="20"/>
          <w:lang w:val="en-US"/>
        </w:rPr>
        <w:t>front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tail, head);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 =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lastRenderedPageBreak/>
        <w:t xml:space="preserve">    </w:t>
      </w:r>
      <w:proofErr w:type="gramStart"/>
      <w:r w:rsidRPr="004345C1">
        <w:rPr>
          <w:sz w:val="20"/>
          <w:szCs w:val="20"/>
          <w:lang w:val="en-US"/>
        </w:rPr>
        <w:t>while(</w:t>
      </w:r>
      <w:proofErr w:type="gramEnd"/>
      <w:r w:rsidRPr="004345C1">
        <w:rPr>
          <w:sz w:val="20"/>
          <w:szCs w:val="20"/>
          <w:lang w:val="en-US"/>
        </w:rPr>
        <w:t>temp != NULL)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indexes[</w:t>
      </w:r>
      <w:proofErr w:type="spellStart"/>
      <w:proofErr w:type="gramEnd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 = temp-&gt;</w:t>
      </w:r>
      <w:proofErr w:type="spellStart"/>
      <w:r w:rsidRPr="004345C1">
        <w:rPr>
          <w:sz w:val="20"/>
          <w:szCs w:val="20"/>
          <w:lang w:val="en-US"/>
        </w:rPr>
        <w:t>originalIndex</w:t>
      </w:r>
      <w:proofErr w:type="spell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temp</w:t>
      </w:r>
      <w:proofErr w:type="gram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pop_front</w:t>
      </w:r>
      <w:proofErr w:type="spellEnd"/>
      <w:r w:rsidRPr="004345C1">
        <w:rPr>
          <w:sz w:val="20"/>
          <w:szCs w:val="20"/>
          <w:lang w:val="en-US"/>
        </w:rPr>
        <w:t>(tail, head);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i</w:t>
      </w:r>
      <w:proofErr w:type="spellEnd"/>
      <w:proofErr w:type="gramEnd"/>
      <w:r w:rsidRPr="004345C1">
        <w:rPr>
          <w:sz w:val="20"/>
          <w:szCs w:val="20"/>
          <w:lang w:val="en-US"/>
        </w:rPr>
        <w:t>++;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sortDB</w:t>
      </w:r>
      <w:proofErr w:type="spellEnd"/>
      <w:r w:rsidRPr="004345C1">
        <w:rPr>
          <w:sz w:val="20"/>
          <w:szCs w:val="20"/>
          <w:lang w:val="en-US"/>
        </w:rPr>
        <w:t xml:space="preserve"> ()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Queue * tail =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Queue * head = NULL;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fillQueue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&amp;tail, &amp;head);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r w:rsidRPr="004345C1">
        <w:rPr>
          <w:sz w:val="20"/>
          <w:szCs w:val="20"/>
          <w:lang w:val="en-US"/>
        </w:rPr>
        <w:t>merge_</w:t>
      </w:r>
      <w:proofErr w:type="gramStart"/>
      <w:r w:rsidRPr="004345C1">
        <w:rPr>
          <w:sz w:val="20"/>
          <w:szCs w:val="20"/>
          <w:lang w:val="en-US"/>
        </w:rPr>
        <w:t>sort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&amp;tail, &amp;head, DB_SIZE);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formIndexed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(&amp;tail, &amp;head);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r w:rsidRPr="004345C1">
        <w:rPr>
          <w:sz w:val="20"/>
          <w:szCs w:val="20"/>
          <w:lang w:val="en-US"/>
        </w:rPr>
        <w:t>free_</w:t>
      </w:r>
      <w:proofErr w:type="gramStart"/>
      <w:r w:rsidRPr="004345C1">
        <w:rPr>
          <w:sz w:val="20"/>
          <w:szCs w:val="20"/>
          <w:lang w:val="en-US"/>
        </w:rPr>
        <w:t>queue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&amp;tail, &amp;head);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quickSearch</w:t>
      </w:r>
      <w:proofErr w:type="spell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int</w:t>
      </w:r>
      <w:proofErr w:type="spellEnd"/>
      <w:r w:rsidRPr="004345C1">
        <w:rPr>
          <w:sz w:val="20"/>
          <w:szCs w:val="20"/>
          <w:lang w:val="en-US"/>
        </w:rPr>
        <w:t xml:space="preserve"> key, Queue ** head, Queue ** tail)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sortDB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left =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right = DB_SIZE;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while</w:t>
      </w:r>
      <w:proofErr w:type="gramEnd"/>
      <w:r w:rsidRPr="004345C1">
        <w:rPr>
          <w:sz w:val="20"/>
          <w:szCs w:val="20"/>
          <w:lang w:val="en-US"/>
        </w:rPr>
        <w:t xml:space="preserve"> (left &lt; right)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m = (left + right) / 2;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(DB[indexes[m]].sum &lt; key)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left</w:t>
      </w:r>
      <w:proofErr w:type="gramEnd"/>
      <w:r w:rsidRPr="004345C1">
        <w:rPr>
          <w:sz w:val="20"/>
          <w:szCs w:val="20"/>
          <w:lang w:val="en-US"/>
        </w:rPr>
        <w:t xml:space="preserve"> = m + 1;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 else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right</w:t>
      </w:r>
      <w:proofErr w:type="gramEnd"/>
      <w:r w:rsidRPr="004345C1">
        <w:rPr>
          <w:sz w:val="20"/>
          <w:szCs w:val="20"/>
          <w:lang w:val="en-US"/>
        </w:rPr>
        <w:t xml:space="preserve"> = m;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(DB[indexes[right]].sum == key)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</w:t>
      </w:r>
      <w:r>
        <w:rPr>
          <w:sz w:val="20"/>
          <w:szCs w:val="20"/>
        </w:rPr>
        <w:t>Результаты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поиска</w:t>
      </w:r>
      <w:r w:rsidRPr="004345C1">
        <w:rPr>
          <w:sz w:val="20"/>
          <w:szCs w:val="20"/>
          <w:lang w:val="en-US"/>
        </w:rPr>
        <w:t>:\n");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"| N  |             </w:t>
      </w:r>
      <w:r>
        <w:rPr>
          <w:sz w:val="20"/>
          <w:szCs w:val="20"/>
        </w:rPr>
        <w:t>ФИО</w:t>
      </w:r>
      <w:r w:rsidRPr="004345C1">
        <w:rPr>
          <w:sz w:val="20"/>
          <w:szCs w:val="20"/>
          <w:lang w:val="en-US"/>
        </w:rPr>
        <w:t xml:space="preserve">             | C</w:t>
      </w:r>
      <w:proofErr w:type="spellStart"/>
      <w:r>
        <w:rPr>
          <w:sz w:val="20"/>
          <w:szCs w:val="20"/>
        </w:rPr>
        <w:t>умма</w:t>
      </w:r>
      <w:proofErr w:type="spellEnd"/>
      <w:r w:rsidRPr="004345C1">
        <w:rPr>
          <w:sz w:val="20"/>
          <w:szCs w:val="20"/>
          <w:lang w:val="en-US"/>
        </w:rPr>
        <w:t xml:space="preserve"> | </w:t>
      </w:r>
      <w:r>
        <w:rPr>
          <w:sz w:val="20"/>
          <w:szCs w:val="20"/>
        </w:rPr>
        <w:t>Дата</w:t>
      </w:r>
      <w:r w:rsidRPr="004345C1">
        <w:rPr>
          <w:sz w:val="20"/>
          <w:szCs w:val="20"/>
          <w:lang w:val="en-US"/>
        </w:rPr>
        <w:t xml:space="preserve">  |        </w:t>
      </w:r>
      <w:r>
        <w:rPr>
          <w:sz w:val="20"/>
          <w:szCs w:val="20"/>
        </w:rPr>
        <w:t>Адвокат</w:t>
      </w:r>
      <w:r w:rsidRPr="004345C1">
        <w:rPr>
          <w:sz w:val="20"/>
          <w:szCs w:val="20"/>
          <w:lang w:val="en-US"/>
        </w:rPr>
        <w:t xml:space="preserve">      |\n");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 = right;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while</w:t>
      </w:r>
      <w:proofErr w:type="gramEnd"/>
      <w:r w:rsidRPr="004345C1">
        <w:rPr>
          <w:sz w:val="20"/>
          <w:szCs w:val="20"/>
          <w:lang w:val="en-US"/>
        </w:rPr>
        <w:t xml:space="preserve"> (DB[indexes[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]].sum == key){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r w:rsidRPr="004345C1">
        <w:rPr>
          <w:sz w:val="20"/>
          <w:szCs w:val="20"/>
          <w:lang w:val="en-US"/>
        </w:rPr>
        <w:t>push_</w:t>
      </w:r>
      <w:proofErr w:type="gramStart"/>
      <w:r w:rsidRPr="004345C1">
        <w:rPr>
          <w:sz w:val="20"/>
          <w:szCs w:val="20"/>
          <w:lang w:val="en-US"/>
        </w:rPr>
        <w:t>back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&amp;DB[indexes[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]], tail, head);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"|%4d|%s|%7d|%s|%s|\n", (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 + 1), DB[indexes[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]].</w:t>
      </w:r>
      <w:proofErr w:type="spellStart"/>
      <w:r w:rsidRPr="004345C1">
        <w:rPr>
          <w:sz w:val="20"/>
          <w:szCs w:val="20"/>
          <w:lang w:val="en-US"/>
        </w:rPr>
        <w:t>fio</w:t>
      </w:r>
      <w:proofErr w:type="spellEnd"/>
      <w:r w:rsidRPr="004345C1">
        <w:rPr>
          <w:sz w:val="20"/>
          <w:szCs w:val="20"/>
          <w:lang w:val="en-US"/>
        </w:rPr>
        <w:t>, DB[indexes[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]].sum, DB[indexes[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]].date, DB[indexes[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]].attorney);</w:t>
      </w:r>
    </w:p>
    <w:p w:rsidR="008E3D28" w:rsidRDefault="008E3D28">
      <w:pPr>
        <w:rPr>
          <w:sz w:val="20"/>
          <w:szCs w:val="20"/>
        </w:rPr>
      </w:pPr>
      <w:r w:rsidRPr="004345C1"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</w:rPr>
        <w:t>i++;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} </w:t>
      </w:r>
      <w:proofErr w:type="spellStart"/>
      <w:r>
        <w:rPr>
          <w:sz w:val="20"/>
          <w:szCs w:val="20"/>
        </w:rPr>
        <w:t>else</w:t>
      </w:r>
      <w:proofErr w:type="spellEnd"/>
      <w:r>
        <w:rPr>
          <w:sz w:val="20"/>
          <w:szCs w:val="20"/>
        </w:rPr>
        <w:t xml:space="preserve"> {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proofErr w:type="gram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"Нет записей с суммой %d\n", </w:t>
      </w:r>
      <w:proofErr w:type="spellStart"/>
      <w:r>
        <w:rPr>
          <w:sz w:val="20"/>
          <w:szCs w:val="20"/>
        </w:rPr>
        <w:t>key</w:t>
      </w:r>
      <w:proofErr w:type="spellEnd"/>
      <w:r>
        <w:rPr>
          <w:sz w:val="20"/>
          <w:szCs w:val="20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insertBTree</w:t>
      </w:r>
      <w:proofErr w:type="spellEnd"/>
      <w:r w:rsidRPr="004345C1">
        <w:rPr>
          <w:sz w:val="20"/>
          <w:szCs w:val="20"/>
          <w:lang w:val="en-US"/>
        </w:rPr>
        <w:t>(BNODE **root, Record *data)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(*root == NULL)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*root = </w:t>
      </w:r>
      <w:proofErr w:type="spellStart"/>
      <w:proofErr w:type="gramStart"/>
      <w:r w:rsidRPr="004345C1">
        <w:rPr>
          <w:sz w:val="20"/>
          <w:szCs w:val="20"/>
          <w:lang w:val="en-US"/>
        </w:rPr>
        <w:t>malloc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proofErr w:type="gramEnd"/>
      <w:r w:rsidRPr="004345C1">
        <w:rPr>
          <w:sz w:val="20"/>
          <w:szCs w:val="20"/>
          <w:lang w:val="en-US"/>
        </w:rPr>
        <w:t>sizeof</w:t>
      </w:r>
      <w:proofErr w:type="spellEnd"/>
      <w:r w:rsidRPr="004345C1">
        <w:rPr>
          <w:sz w:val="20"/>
          <w:szCs w:val="20"/>
          <w:lang w:val="en-US"/>
        </w:rPr>
        <w:t>(BNODE));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(*root)-&gt;data = data;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(*root)-&gt;head =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(*root)-&gt;tail =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(*root)-&gt;balance =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(*root)-&gt;left =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(*root)-&gt;right =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vr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=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if (</w:t>
      </w:r>
      <w:proofErr w:type="spellStart"/>
      <w:proofErr w:type="gramStart"/>
      <w:r w:rsidRPr="004345C1">
        <w:rPr>
          <w:sz w:val="20"/>
          <w:szCs w:val="20"/>
          <w:lang w:val="en-US"/>
        </w:rPr>
        <w:t>strcmp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data-&gt;attorney, (*root)-&gt;data-&gt;attorney) &lt; 0)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insertBTree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&amp;(*root)-&gt;left, data);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vr</w:t>
      </w:r>
      <w:proofErr w:type="spellEnd"/>
      <w:r w:rsidRPr="004345C1">
        <w:rPr>
          <w:sz w:val="20"/>
          <w:szCs w:val="20"/>
          <w:lang w:val="en-US"/>
        </w:rPr>
        <w:t>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((*root)-&gt;balance == 0)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BNODE *q = (*root</w:t>
      </w:r>
      <w:proofErr w:type="gramStart"/>
      <w:r w:rsidRPr="004345C1">
        <w:rPr>
          <w:sz w:val="20"/>
          <w:szCs w:val="20"/>
          <w:lang w:val="en-US"/>
        </w:rPr>
        <w:t>)-</w:t>
      </w:r>
      <w:proofErr w:type="gramEnd"/>
      <w:r w:rsidRPr="004345C1">
        <w:rPr>
          <w:sz w:val="20"/>
          <w:szCs w:val="20"/>
          <w:lang w:val="en-US"/>
        </w:rPr>
        <w:t>&gt;left;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(*root)-&gt;left = q-&gt;right;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q-&gt;right = (*root);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(*root) = q;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q-&gt;balance =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vr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=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hr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=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} else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(*root)-&gt;balance =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hr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=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 else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hr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=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if (</w:t>
      </w:r>
      <w:proofErr w:type="spellStart"/>
      <w:proofErr w:type="gramStart"/>
      <w:r w:rsidRPr="004345C1">
        <w:rPr>
          <w:sz w:val="20"/>
          <w:szCs w:val="20"/>
          <w:lang w:val="en-US"/>
        </w:rPr>
        <w:t>strcmp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data-&gt;attorney, (*root)-&gt;data-&gt;attorney) &gt; 0)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insertBTree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&amp;(*root)-&gt;right, data);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vr</w:t>
      </w:r>
      <w:proofErr w:type="spellEnd"/>
      <w:r w:rsidRPr="004345C1">
        <w:rPr>
          <w:sz w:val="20"/>
          <w:szCs w:val="20"/>
          <w:lang w:val="en-US"/>
        </w:rPr>
        <w:t>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(*root)-&gt;balance =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vr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=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hr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=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 else if (</w:t>
      </w:r>
      <w:proofErr w:type="spellStart"/>
      <w:r w:rsidRPr="004345C1">
        <w:rPr>
          <w:sz w:val="20"/>
          <w:szCs w:val="20"/>
          <w:lang w:val="en-US"/>
        </w:rPr>
        <w:t>hr</w:t>
      </w:r>
      <w:proofErr w:type="spellEnd"/>
      <w:r w:rsidRPr="004345C1">
        <w:rPr>
          <w:sz w:val="20"/>
          <w:szCs w:val="20"/>
          <w:lang w:val="en-US"/>
        </w:rPr>
        <w:t>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((*root)-&gt;balance &gt; 0)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BNODE *q = (*root</w:t>
      </w:r>
      <w:proofErr w:type="gramStart"/>
      <w:r w:rsidRPr="004345C1">
        <w:rPr>
          <w:sz w:val="20"/>
          <w:szCs w:val="20"/>
          <w:lang w:val="en-US"/>
        </w:rPr>
        <w:t>)-</w:t>
      </w:r>
      <w:proofErr w:type="gramEnd"/>
      <w:r w:rsidRPr="004345C1">
        <w:rPr>
          <w:sz w:val="20"/>
          <w:szCs w:val="20"/>
          <w:lang w:val="en-US"/>
        </w:rPr>
        <w:t>&gt;right;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(*root)-&gt;right = q-&gt;left;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(*root)-&gt;balance =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q-&gt;balance =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q-&gt;left = (*root);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(*root) = q;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vr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=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hr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=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} else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hr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=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r w:rsidRPr="004345C1">
        <w:rPr>
          <w:sz w:val="20"/>
          <w:szCs w:val="20"/>
          <w:lang w:val="en-US"/>
        </w:rPr>
        <w:t>push_</w:t>
      </w:r>
      <w:proofErr w:type="gramStart"/>
      <w:r w:rsidRPr="004345C1">
        <w:rPr>
          <w:sz w:val="20"/>
          <w:szCs w:val="20"/>
          <w:lang w:val="en-US"/>
        </w:rPr>
        <w:t>back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data, &amp;(*root)-&gt;tail, &amp;(*root)-&gt;head);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BNODE* </w:t>
      </w:r>
      <w:proofErr w:type="spellStart"/>
      <w:proofErr w:type="gramStart"/>
      <w:r w:rsidRPr="004345C1">
        <w:rPr>
          <w:sz w:val="20"/>
          <w:szCs w:val="20"/>
          <w:lang w:val="en-US"/>
        </w:rPr>
        <w:t>buildBtree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Queue *tail, Queue *head) {</w:t>
      </w:r>
    </w:p>
    <w:p w:rsidR="008E3D28" w:rsidRDefault="008E3D28">
      <w:pPr>
        <w:rPr>
          <w:sz w:val="20"/>
          <w:szCs w:val="20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"Построение Б-дерева\n");</w:t>
      </w:r>
    </w:p>
    <w:p w:rsidR="008E3D28" w:rsidRDefault="008E3D28">
      <w:pPr>
        <w:rPr>
          <w:sz w:val="20"/>
          <w:szCs w:val="20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 w:rsidRPr="004345C1">
        <w:rPr>
          <w:sz w:val="20"/>
          <w:szCs w:val="20"/>
          <w:lang w:val="en-US"/>
        </w:rPr>
        <w:t xml:space="preserve">Record *data = </w:t>
      </w:r>
      <w:proofErr w:type="spellStart"/>
      <w:r w:rsidRPr="004345C1">
        <w:rPr>
          <w:sz w:val="20"/>
          <w:szCs w:val="20"/>
          <w:lang w:val="en-US"/>
        </w:rPr>
        <w:t>pop_</w:t>
      </w:r>
      <w:proofErr w:type="gramStart"/>
      <w:r w:rsidRPr="004345C1">
        <w:rPr>
          <w:sz w:val="20"/>
          <w:szCs w:val="20"/>
          <w:lang w:val="en-US"/>
        </w:rPr>
        <w:t>front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&amp;tail, &amp;head);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BNODE *root = NULL;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while</w:t>
      </w:r>
      <w:proofErr w:type="gramEnd"/>
      <w:r w:rsidRPr="004345C1">
        <w:rPr>
          <w:sz w:val="20"/>
          <w:szCs w:val="20"/>
          <w:lang w:val="en-US"/>
        </w:rPr>
        <w:t xml:space="preserve"> (data != NULL)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insertBTree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&amp;root, data);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data</w:t>
      </w:r>
      <w:proofErr w:type="gram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pop_front</w:t>
      </w:r>
      <w:proofErr w:type="spellEnd"/>
      <w:r w:rsidRPr="004345C1">
        <w:rPr>
          <w:sz w:val="20"/>
          <w:szCs w:val="20"/>
          <w:lang w:val="en-US"/>
        </w:rPr>
        <w:t>(&amp;tail, &amp;head);</w:t>
      </w:r>
    </w:p>
    <w:p w:rsidR="008E3D28" w:rsidRDefault="008E3D28">
      <w:pPr>
        <w:rPr>
          <w:sz w:val="20"/>
          <w:szCs w:val="20"/>
        </w:rPr>
      </w:pPr>
      <w:r w:rsidRPr="004345C1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}</w:t>
      </w:r>
    </w:p>
    <w:p w:rsidR="008E3D28" w:rsidRDefault="008E3D28">
      <w:pPr>
        <w:rPr>
          <w:sz w:val="20"/>
          <w:szCs w:val="20"/>
        </w:rPr>
      </w:pP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"Б-дерево построено\n");</w:t>
      </w:r>
    </w:p>
    <w:p w:rsidR="008E3D28" w:rsidRPr="004345C1" w:rsidRDefault="008E3D28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root;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printBtree</w:t>
      </w:r>
      <w:proofErr w:type="spellEnd"/>
      <w:r w:rsidRPr="004345C1">
        <w:rPr>
          <w:sz w:val="20"/>
          <w:szCs w:val="20"/>
          <w:lang w:val="en-US"/>
        </w:rPr>
        <w:t>(BNODE *root)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(root != NULL)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printBtree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root-&gt;left);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"|%4d|%s|%7d|%s|%s|\n",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</w:t>
      </w:r>
      <w:proofErr w:type="gramStart"/>
      <w:r w:rsidRPr="004345C1">
        <w:rPr>
          <w:sz w:val="20"/>
          <w:szCs w:val="20"/>
          <w:lang w:val="en-US"/>
        </w:rPr>
        <w:t>root</w:t>
      </w:r>
      <w:proofErr w:type="gramEnd"/>
      <w:r w:rsidRPr="004345C1">
        <w:rPr>
          <w:sz w:val="20"/>
          <w:szCs w:val="20"/>
          <w:lang w:val="en-US"/>
        </w:rPr>
        <w:t>-&gt;data-&gt;</w:t>
      </w:r>
      <w:proofErr w:type="spellStart"/>
      <w:r w:rsidRPr="004345C1">
        <w:rPr>
          <w:sz w:val="20"/>
          <w:szCs w:val="20"/>
          <w:lang w:val="en-US"/>
        </w:rPr>
        <w:t>originalIndex</w:t>
      </w:r>
      <w:proofErr w:type="spellEnd"/>
      <w:r w:rsidRPr="004345C1">
        <w:rPr>
          <w:sz w:val="20"/>
          <w:szCs w:val="20"/>
          <w:lang w:val="en-US"/>
        </w:rPr>
        <w:t xml:space="preserve">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</w:t>
      </w:r>
      <w:proofErr w:type="gramStart"/>
      <w:r w:rsidRPr="004345C1">
        <w:rPr>
          <w:sz w:val="20"/>
          <w:szCs w:val="20"/>
          <w:lang w:val="en-US"/>
        </w:rPr>
        <w:t>root</w:t>
      </w:r>
      <w:proofErr w:type="gramEnd"/>
      <w:r w:rsidRPr="004345C1">
        <w:rPr>
          <w:sz w:val="20"/>
          <w:szCs w:val="20"/>
          <w:lang w:val="en-US"/>
        </w:rPr>
        <w:t>-&gt;data-&gt;</w:t>
      </w:r>
      <w:proofErr w:type="spellStart"/>
      <w:r w:rsidRPr="004345C1">
        <w:rPr>
          <w:sz w:val="20"/>
          <w:szCs w:val="20"/>
          <w:lang w:val="en-US"/>
        </w:rPr>
        <w:t>fio</w:t>
      </w:r>
      <w:proofErr w:type="spellEnd"/>
      <w:r w:rsidRPr="004345C1">
        <w:rPr>
          <w:sz w:val="20"/>
          <w:szCs w:val="20"/>
          <w:lang w:val="en-US"/>
        </w:rPr>
        <w:t xml:space="preserve">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lastRenderedPageBreak/>
        <w:t xml:space="preserve">               </w:t>
      </w:r>
      <w:proofErr w:type="gramStart"/>
      <w:r w:rsidRPr="004345C1">
        <w:rPr>
          <w:sz w:val="20"/>
          <w:szCs w:val="20"/>
          <w:lang w:val="en-US"/>
        </w:rPr>
        <w:t>root</w:t>
      </w:r>
      <w:proofErr w:type="gramEnd"/>
      <w:r w:rsidRPr="004345C1">
        <w:rPr>
          <w:sz w:val="20"/>
          <w:szCs w:val="20"/>
          <w:lang w:val="en-US"/>
        </w:rPr>
        <w:t xml:space="preserve">-&gt;data-&gt;sum,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</w:t>
      </w:r>
      <w:proofErr w:type="gramStart"/>
      <w:r w:rsidRPr="004345C1">
        <w:rPr>
          <w:sz w:val="20"/>
          <w:szCs w:val="20"/>
          <w:lang w:val="en-US"/>
        </w:rPr>
        <w:t>root</w:t>
      </w:r>
      <w:proofErr w:type="gramEnd"/>
      <w:r w:rsidRPr="004345C1">
        <w:rPr>
          <w:sz w:val="20"/>
          <w:szCs w:val="20"/>
          <w:lang w:val="en-US"/>
        </w:rPr>
        <w:t xml:space="preserve">-&gt;data-&gt;date,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</w:t>
      </w:r>
      <w:proofErr w:type="gramStart"/>
      <w:r w:rsidRPr="004345C1">
        <w:rPr>
          <w:sz w:val="20"/>
          <w:szCs w:val="20"/>
          <w:lang w:val="en-US"/>
        </w:rPr>
        <w:t>root</w:t>
      </w:r>
      <w:proofErr w:type="gramEnd"/>
      <w:r w:rsidRPr="004345C1">
        <w:rPr>
          <w:sz w:val="20"/>
          <w:szCs w:val="20"/>
          <w:lang w:val="en-US"/>
        </w:rPr>
        <w:t>-&gt;data-&gt;attorney);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Queue *current = root-&gt;head;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while</w:t>
      </w:r>
      <w:proofErr w:type="gramEnd"/>
      <w:r w:rsidRPr="004345C1">
        <w:rPr>
          <w:sz w:val="20"/>
          <w:szCs w:val="20"/>
          <w:lang w:val="en-US"/>
        </w:rPr>
        <w:t xml:space="preserve"> (current != NULL)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"|%4d|%s|%7d|%s|%s|\n",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   </w:t>
      </w:r>
      <w:proofErr w:type="gramStart"/>
      <w:r w:rsidRPr="004345C1">
        <w:rPr>
          <w:sz w:val="20"/>
          <w:szCs w:val="20"/>
          <w:lang w:val="en-US"/>
        </w:rPr>
        <w:t>current</w:t>
      </w:r>
      <w:proofErr w:type="gramEnd"/>
      <w:r w:rsidRPr="004345C1">
        <w:rPr>
          <w:sz w:val="20"/>
          <w:szCs w:val="20"/>
          <w:lang w:val="en-US"/>
        </w:rPr>
        <w:t>-&gt;data-&gt;</w:t>
      </w:r>
      <w:proofErr w:type="spellStart"/>
      <w:r w:rsidRPr="004345C1">
        <w:rPr>
          <w:sz w:val="20"/>
          <w:szCs w:val="20"/>
          <w:lang w:val="en-US"/>
        </w:rPr>
        <w:t>originalIndex</w:t>
      </w:r>
      <w:proofErr w:type="spellEnd"/>
      <w:r w:rsidRPr="004345C1">
        <w:rPr>
          <w:sz w:val="20"/>
          <w:szCs w:val="20"/>
          <w:lang w:val="en-US"/>
        </w:rPr>
        <w:t xml:space="preserve">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   </w:t>
      </w:r>
      <w:proofErr w:type="gramStart"/>
      <w:r w:rsidRPr="004345C1">
        <w:rPr>
          <w:sz w:val="20"/>
          <w:szCs w:val="20"/>
          <w:lang w:val="en-US"/>
        </w:rPr>
        <w:t>current</w:t>
      </w:r>
      <w:proofErr w:type="gramEnd"/>
      <w:r w:rsidRPr="004345C1">
        <w:rPr>
          <w:sz w:val="20"/>
          <w:szCs w:val="20"/>
          <w:lang w:val="en-US"/>
        </w:rPr>
        <w:t>-&gt;data-&gt;</w:t>
      </w:r>
      <w:proofErr w:type="spellStart"/>
      <w:r w:rsidRPr="004345C1">
        <w:rPr>
          <w:sz w:val="20"/>
          <w:szCs w:val="20"/>
          <w:lang w:val="en-US"/>
        </w:rPr>
        <w:t>fio</w:t>
      </w:r>
      <w:proofErr w:type="spellEnd"/>
      <w:r w:rsidRPr="004345C1">
        <w:rPr>
          <w:sz w:val="20"/>
          <w:szCs w:val="20"/>
          <w:lang w:val="en-US"/>
        </w:rPr>
        <w:t xml:space="preserve">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   </w:t>
      </w:r>
      <w:proofErr w:type="gramStart"/>
      <w:r w:rsidRPr="004345C1">
        <w:rPr>
          <w:sz w:val="20"/>
          <w:szCs w:val="20"/>
          <w:lang w:val="en-US"/>
        </w:rPr>
        <w:t>current</w:t>
      </w:r>
      <w:proofErr w:type="gramEnd"/>
      <w:r w:rsidRPr="004345C1">
        <w:rPr>
          <w:sz w:val="20"/>
          <w:szCs w:val="20"/>
          <w:lang w:val="en-US"/>
        </w:rPr>
        <w:t xml:space="preserve">-&gt;data-&gt;sum,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   </w:t>
      </w:r>
      <w:proofErr w:type="gramStart"/>
      <w:r w:rsidRPr="004345C1">
        <w:rPr>
          <w:sz w:val="20"/>
          <w:szCs w:val="20"/>
          <w:lang w:val="en-US"/>
        </w:rPr>
        <w:t>current</w:t>
      </w:r>
      <w:proofErr w:type="gramEnd"/>
      <w:r w:rsidRPr="004345C1">
        <w:rPr>
          <w:sz w:val="20"/>
          <w:szCs w:val="20"/>
          <w:lang w:val="en-US"/>
        </w:rPr>
        <w:t xml:space="preserve">-&gt;data-&gt;date,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   </w:t>
      </w:r>
      <w:proofErr w:type="gramStart"/>
      <w:r w:rsidRPr="004345C1">
        <w:rPr>
          <w:sz w:val="20"/>
          <w:szCs w:val="20"/>
          <w:lang w:val="en-US"/>
        </w:rPr>
        <w:t>current</w:t>
      </w:r>
      <w:proofErr w:type="gramEnd"/>
      <w:r w:rsidRPr="004345C1">
        <w:rPr>
          <w:sz w:val="20"/>
          <w:szCs w:val="20"/>
          <w:lang w:val="en-US"/>
        </w:rPr>
        <w:t>-&gt;data-&gt;attorney);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current</w:t>
      </w:r>
      <w:proofErr w:type="gramEnd"/>
      <w:r w:rsidRPr="004345C1">
        <w:rPr>
          <w:sz w:val="20"/>
          <w:szCs w:val="20"/>
          <w:lang w:val="en-US"/>
        </w:rPr>
        <w:t xml:space="preserve"> = current-&gt;next;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printBtree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root-&gt;right);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searchInBtree</w:t>
      </w:r>
      <w:proofErr w:type="spellEnd"/>
      <w:r w:rsidRPr="004345C1">
        <w:rPr>
          <w:sz w:val="20"/>
          <w:szCs w:val="20"/>
          <w:lang w:val="en-US"/>
        </w:rPr>
        <w:t>(BNODE *root, char *</w:t>
      </w:r>
      <w:proofErr w:type="spellStart"/>
      <w:r w:rsidRPr="004345C1">
        <w:rPr>
          <w:sz w:val="20"/>
          <w:szCs w:val="20"/>
          <w:lang w:val="en-US"/>
        </w:rPr>
        <w:t>attorney_name</w:t>
      </w:r>
      <w:proofErr w:type="spellEnd"/>
      <w:r w:rsidRPr="004345C1">
        <w:rPr>
          <w:sz w:val="20"/>
          <w:szCs w:val="20"/>
          <w:lang w:val="en-US"/>
        </w:rPr>
        <w:t>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(root == NULL)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</w:t>
      </w:r>
      <w:r>
        <w:rPr>
          <w:sz w:val="20"/>
          <w:szCs w:val="20"/>
        </w:rPr>
        <w:t>Больше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записей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адвокатом</w:t>
      </w:r>
      <w:r w:rsidRPr="004345C1">
        <w:rPr>
          <w:sz w:val="20"/>
          <w:szCs w:val="20"/>
          <w:lang w:val="en-US"/>
        </w:rPr>
        <w:t xml:space="preserve"> '%s' </w:t>
      </w:r>
      <w:r>
        <w:rPr>
          <w:sz w:val="20"/>
          <w:szCs w:val="20"/>
        </w:rPr>
        <w:t>не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найдено</w:t>
      </w:r>
      <w:r w:rsidRPr="004345C1">
        <w:rPr>
          <w:sz w:val="20"/>
          <w:szCs w:val="20"/>
          <w:lang w:val="en-US"/>
        </w:rPr>
        <w:t xml:space="preserve">\n", </w:t>
      </w:r>
      <w:proofErr w:type="spellStart"/>
      <w:r w:rsidRPr="004345C1">
        <w:rPr>
          <w:sz w:val="20"/>
          <w:szCs w:val="20"/>
          <w:lang w:val="en-US"/>
        </w:rPr>
        <w:t>attorney_name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cmp</w:t>
      </w:r>
      <w:proofErr w:type="spell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strncmp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r w:rsidRPr="004345C1">
        <w:rPr>
          <w:sz w:val="20"/>
          <w:szCs w:val="20"/>
          <w:lang w:val="en-US"/>
        </w:rPr>
        <w:t>attorney_name</w:t>
      </w:r>
      <w:proofErr w:type="spellEnd"/>
      <w:r w:rsidRPr="004345C1">
        <w:rPr>
          <w:sz w:val="20"/>
          <w:szCs w:val="20"/>
          <w:lang w:val="en-US"/>
        </w:rPr>
        <w:t>, root-&gt;data-&gt;attorney, (</w:t>
      </w:r>
      <w:proofErr w:type="spellStart"/>
      <w:r w:rsidRPr="004345C1">
        <w:rPr>
          <w:sz w:val="20"/>
          <w:szCs w:val="20"/>
          <w:lang w:val="en-US"/>
        </w:rPr>
        <w:t>strlen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r w:rsidRPr="004345C1">
        <w:rPr>
          <w:sz w:val="20"/>
          <w:szCs w:val="20"/>
          <w:lang w:val="en-US"/>
        </w:rPr>
        <w:t>attorney_name</w:t>
      </w:r>
      <w:proofErr w:type="spellEnd"/>
      <w:r w:rsidRPr="004345C1">
        <w:rPr>
          <w:sz w:val="20"/>
          <w:szCs w:val="20"/>
          <w:lang w:val="en-US"/>
        </w:rPr>
        <w:t>) - 1));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cmp</w:t>
      </w:r>
      <w:proofErr w:type="spellEnd"/>
      <w:r w:rsidRPr="004345C1">
        <w:rPr>
          <w:sz w:val="20"/>
          <w:szCs w:val="20"/>
          <w:lang w:val="en-US"/>
        </w:rPr>
        <w:t xml:space="preserve"> == 0)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</w:t>
      </w:r>
      <w:r>
        <w:rPr>
          <w:sz w:val="20"/>
          <w:szCs w:val="20"/>
        </w:rPr>
        <w:t>Найдены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записи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для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адвоката</w:t>
      </w:r>
      <w:r w:rsidRPr="004345C1">
        <w:rPr>
          <w:sz w:val="20"/>
          <w:szCs w:val="20"/>
          <w:lang w:val="en-US"/>
        </w:rPr>
        <w:t xml:space="preserve"> '%s':\n", root-&gt;data-&gt;attorney);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"| N  |             </w:t>
      </w:r>
      <w:r>
        <w:rPr>
          <w:sz w:val="20"/>
          <w:szCs w:val="20"/>
        </w:rPr>
        <w:t>ФИО</w:t>
      </w:r>
      <w:r w:rsidRPr="004345C1">
        <w:rPr>
          <w:sz w:val="20"/>
          <w:szCs w:val="20"/>
          <w:lang w:val="en-US"/>
        </w:rPr>
        <w:t xml:space="preserve">             | C</w:t>
      </w:r>
      <w:proofErr w:type="spellStart"/>
      <w:r>
        <w:rPr>
          <w:sz w:val="20"/>
          <w:szCs w:val="20"/>
        </w:rPr>
        <w:t>умма</w:t>
      </w:r>
      <w:proofErr w:type="spellEnd"/>
      <w:r w:rsidRPr="004345C1">
        <w:rPr>
          <w:sz w:val="20"/>
          <w:szCs w:val="20"/>
          <w:lang w:val="en-US"/>
        </w:rPr>
        <w:t xml:space="preserve"> | </w:t>
      </w:r>
      <w:r>
        <w:rPr>
          <w:sz w:val="20"/>
          <w:szCs w:val="20"/>
        </w:rPr>
        <w:t>Дата</w:t>
      </w:r>
      <w:r w:rsidRPr="004345C1">
        <w:rPr>
          <w:sz w:val="20"/>
          <w:szCs w:val="20"/>
          <w:lang w:val="en-US"/>
        </w:rPr>
        <w:t xml:space="preserve">  |        </w:t>
      </w:r>
      <w:r>
        <w:rPr>
          <w:sz w:val="20"/>
          <w:szCs w:val="20"/>
        </w:rPr>
        <w:t>Адвокат</w:t>
      </w:r>
      <w:r w:rsidRPr="004345C1">
        <w:rPr>
          <w:sz w:val="20"/>
          <w:szCs w:val="20"/>
          <w:lang w:val="en-US"/>
        </w:rPr>
        <w:t xml:space="preserve">      |\n");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"|%4d|%s|%7d|%s|%s|\n",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</w:t>
      </w:r>
      <w:proofErr w:type="gramStart"/>
      <w:r w:rsidRPr="004345C1">
        <w:rPr>
          <w:sz w:val="20"/>
          <w:szCs w:val="20"/>
          <w:lang w:val="en-US"/>
        </w:rPr>
        <w:t>root</w:t>
      </w:r>
      <w:proofErr w:type="gramEnd"/>
      <w:r w:rsidRPr="004345C1">
        <w:rPr>
          <w:sz w:val="20"/>
          <w:szCs w:val="20"/>
          <w:lang w:val="en-US"/>
        </w:rPr>
        <w:t>-&gt;data-&gt;</w:t>
      </w:r>
      <w:proofErr w:type="spellStart"/>
      <w:r w:rsidRPr="004345C1">
        <w:rPr>
          <w:sz w:val="20"/>
          <w:szCs w:val="20"/>
          <w:lang w:val="en-US"/>
        </w:rPr>
        <w:t>originalIndex</w:t>
      </w:r>
      <w:proofErr w:type="spellEnd"/>
      <w:r w:rsidRPr="004345C1">
        <w:rPr>
          <w:sz w:val="20"/>
          <w:szCs w:val="20"/>
          <w:lang w:val="en-US"/>
        </w:rPr>
        <w:t xml:space="preserve">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</w:t>
      </w:r>
      <w:proofErr w:type="gramStart"/>
      <w:r w:rsidRPr="004345C1">
        <w:rPr>
          <w:sz w:val="20"/>
          <w:szCs w:val="20"/>
          <w:lang w:val="en-US"/>
        </w:rPr>
        <w:t>root</w:t>
      </w:r>
      <w:proofErr w:type="gramEnd"/>
      <w:r w:rsidRPr="004345C1">
        <w:rPr>
          <w:sz w:val="20"/>
          <w:szCs w:val="20"/>
          <w:lang w:val="en-US"/>
        </w:rPr>
        <w:t>-&gt;data-&gt;</w:t>
      </w:r>
      <w:proofErr w:type="spellStart"/>
      <w:r w:rsidRPr="004345C1">
        <w:rPr>
          <w:sz w:val="20"/>
          <w:szCs w:val="20"/>
          <w:lang w:val="en-US"/>
        </w:rPr>
        <w:t>fio</w:t>
      </w:r>
      <w:proofErr w:type="spellEnd"/>
      <w:r w:rsidRPr="004345C1">
        <w:rPr>
          <w:sz w:val="20"/>
          <w:szCs w:val="20"/>
          <w:lang w:val="en-US"/>
        </w:rPr>
        <w:t xml:space="preserve">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</w:t>
      </w:r>
      <w:proofErr w:type="gramStart"/>
      <w:r w:rsidRPr="004345C1">
        <w:rPr>
          <w:sz w:val="20"/>
          <w:szCs w:val="20"/>
          <w:lang w:val="en-US"/>
        </w:rPr>
        <w:t>root</w:t>
      </w:r>
      <w:proofErr w:type="gramEnd"/>
      <w:r w:rsidRPr="004345C1">
        <w:rPr>
          <w:sz w:val="20"/>
          <w:szCs w:val="20"/>
          <w:lang w:val="en-US"/>
        </w:rPr>
        <w:t xml:space="preserve">-&gt;data-&gt;sum,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</w:t>
      </w:r>
      <w:proofErr w:type="gramStart"/>
      <w:r w:rsidRPr="004345C1">
        <w:rPr>
          <w:sz w:val="20"/>
          <w:szCs w:val="20"/>
          <w:lang w:val="en-US"/>
        </w:rPr>
        <w:t>root</w:t>
      </w:r>
      <w:proofErr w:type="gramEnd"/>
      <w:r w:rsidRPr="004345C1">
        <w:rPr>
          <w:sz w:val="20"/>
          <w:szCs w:val="20"/>
          <w:lang w:val="en-US"/>
        </w:rPr>
        <w:t xml:space="preserve">-&gt;data-&gt;date,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</w:t>
      </w:r>
      <w:proofErr w:type="gramStart"/>
      <w:r w:rsidRPr="004345C1">
        <w:rPr>
          <w:sz w:val="20"/>
          <w:szCs w:val="20"/>
          <w:lang w:val="en-US"/>
        </w:rPr>
        <w:t>root</w:t>
      </w:r>
      <w:proofErr w:type="gramEnd"/>
      <w:r w:rsidRPr="004345C1">
        <w:rPr>
          <w:sz w:val="20"/>
          <w:szCs w:val="20"/>
          <w:lang w:val="en-US"/>
        </w:rPr>
        <w:t>-&gt;data-&gt;attorney);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Queue *current = root-&gt;head;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while</w:t>
      </w:r>
      <w:proofErr w:type="gramEnd"/>
      <w:r w:rsidRPr="004345C1">
        <w:rPr>
          <w:sz w:val="20"/>
          <w:szCs w:val="20"/>
          <w:lang w:val="en-US"/>
        </w:rPr>
        <w:t xml:space="preserve"> (current != NULL)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"|%4d|%s|%7d|%s|%s|\n",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   </w:t>
      </w:r>
      <w:proofErr w:type="gramStart"/>
      <w:r w:rsidRPr="004345C1">
        <w:rPr>
          <w:sz w:val="20"/>
          <w:szCs w:val="20"/>
          <w:lang w:val="en-US"/>
        </w:rPr>
        <w:t>current</w:t>
      </w:r>
      <w:proofErr w:type="gramEnd"/>
      <w:r w:rsidRPr="004345C1">
        <w:rPr>
          <w:sz w:val="20"/>
          <w:szCs w:val="20"/>
          <w:lang w:val="en-US"/>
        </w:rPr>
        <w:t>-&gt;data-&gt;</w:t>
      </w:r>
      <w:proofErr w:type="spellStart"/>
      <w:r w:rsidRPr="004345C1">
        <w:rPr>
          <w:sz w:val="20"/>
          <w:szCs w:val="20"/>
          <w:lang w:val="en-US"/>
        </w:rPr>
        <w:t>originalIndex</w:t>
      </w:r>
      <w:proofErr w:type="spellEnd"/>
      <w:r w:rsidRPr="004345C1">
        <w:rPr>
          <w:sz w:val="20"/>
          <w:szCs w:val="20"/>
          <w:lang w:val="en-US"/>
        </w:rPr>
        <w:t xml:space="preserve">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   </w:t>
      </w:r>
      <w:proofErr w:type="gramStart"/>
      <w:r w:rsidRPr="004345C1">
        <w:rPr>
          <w:sz w:val="20"/>
          <w:szCs w:val="20"/>
          <w:lang w:val="en-US"/>
        </w:rPr>
        <w:t>current</w:t>
      </w:r>
      <w:proofErr w:type="gramEnd"/>
      <w:r w:rsidRPr="004345C1">
        <w:rPr>
          <w:sz w:val="20"/>
          <w:szCs w:val="20"/>
          <w:lang w:val="en-US"/>
        </w:rPr>
        <w:t>-&gt;data-&gt;</w:t>
      </w:r>
      <w:proofErr w:type="spellStart"/>
      <w:r w:rsidRPr="004345C1">
        <w:rPr>
          <w:sz w:val="20"/>
          <w:szCs w:val="20"/>
          <w:lang w:val="en-US"/>
        </w:rPr>
        <w:t>fio</w:t>
      </w:r>
      <w:proofErr w:type="spellEnd"/>
      <w:r w:rsidRPr="004345C1">
        <w:rPr>
          <w:sz w:val="20"/>
          <w:szCs w:val="20"/>
          <w:lang w:val="en-US"/>
        </w:rPr>
        <w:t xml:space="preserve">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   </w:t>
      </w:r>
      <w:proofErr w:type="gramStart"/>
      <w:r w:rsidRPr="004345C1">
        <w:rPr>
          <w:sz w:val="20"/>
          <w:szCs w:val="20"/>
          <w:lang w:val="en-US"/>
        </w:rPr>
        <w:t>current</w:t>
      </w:r>
      <w:proofErr w:type="gramEnd"/>
      <w:r w:rsidRPr="004345C1">
        <w:rPr>
          <w:sz w:val="20"/>
          <w:szCs w:val="20"/>
          <w:lang w:val="en-US"/>
        </w:rPr>
        <w:t xml:space="preserve">-&gt;data-&gt;sum,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   </w:t>
      </w:r>
      <w:proofErr w:type="gramStart"/>
      <w:r w:rsidRPr="004345C1">
        <w:rPr>
          <w:sz w:val="20"/>
          <w:szCs w:val="20"/>
          <w:lang w:val="en-US"/>
        </w:rPr>
        <w:t>current</w:t>
      </w:r>
      <w:proofErr w:type="gramEnd"/>
      <w:r w:rsidRPr="004345C1">
        <w:rPr>
          <w:sz w:val="20"/>
          <w:szCs w:val="20"/>
          <w:lang w:val="en-US"/>
        </w:rPr>
        <w:t xml:space="preserve">-&gt;data-&gt;date,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   </w:t>
      </w:r>
      <w:proofErr w:type="gramStart"/>
      <w:r w:rsidRPr="004345C1">
        <w:rPr>
          <w:sz w:val="20"/>
          <w:szCs w:val="20"/>
          <w:lang w:val="en-US"/>
        </w:rPr>
        <w:t>current</w:t>
      </w:r>
      <w:proofErr w:type="gramEnd"/>
      <w:r w:rsidRPr="004345C1">
        <w:rPr>
          <w:sz w:val="20"/>
          <w:szCs w:val="20"/>
          <w:lang w:val="en-US"/>
        </w:rPr>
        <w:t>-&gt;data-&gt;attorney);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current</w:t>
      </w:r>
      <w:proofErr w:type="gramEnd"/>
      <w:r w:rsidRPr="004345C1">
        <w:rPr>
          <w:sz w:val="20"/>
          <w:szCs w:val="20"/>
          <w:lang w:val="en-US"/>
        </w:rPr>
        <w:t xml:space="preserve"> = current-&gt;next;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searchInBtree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root-&gt;right, </w:t>
      </w:r>
      <w:proofErr w:type="spellStart"/>
      <w:r w:rsidRPr="004345C1">
        <w:rPr>
          <w:sz w:val="20"/>
          <w:szCs w:val="20"/>
          <w:lang w:val="en-US"/>
        </w:rPr>
        <w:t>attorney_name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if (</w:t>
      </w:r>
      <w:proofErr w:type="spellStart"/>
      <w:r w:rsidRPr="004345C1">
        <w:rPr>
          <w:sz w:val="20"/>
          <w:szCs w:val="20"/>
          <w:lang w:val="en-US"/>
        </w:rPr>
        <w:t>cmp</w:t>
      </w:r>
      <w:proofErr w:type="spellEnd"/>
      <w:r w:rsidRPr="004345C1">
        <w:rPr>
          <w:sz w:val="20"/>
          <w:szCs w:val="20"/>
          <w:lang w:val="en-US"/>
        </w:rPr>
        <w:t xml:space="preserve"> &lt; 0)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searchInBtree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root-&gt;left, </w:t>
      </w:r>
      <w:proofErr w:type="spellStart"/>
      <w:r w:rsidRPr="004345C1">
        <w:rPr>
          <w:sz w:val="20"/>
          <w:szCs w:val="20"/>
          <w:lang w:val="en-US"/>
        </w:rPr>
        <w:t>attorney_name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searchInBtree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root-&gt;right, </w:t>
      </w:r>
      <w:proofErr w:type="spellStart"/>
      <w:r w:rsidRPr="004345C1">
        <w:rPr>
          <w:sz w:val="20"/>
          <w:szCs w:val="20"/>
          <w:lang w:val="en-US"/>
        </w:rPr>
        <w:t>attorney_name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searchDB</w:t>
      </w:r>
      <w:proofErr w:type="spellEnd"/>
      <w:r w:rsidRPr="004345C1">
        <w:rPr>
          <w:sz w:val="20"/>
          <w:szCs w:val="20"/>
          <w:lang w:val="en-US"/>
        </w:rPr>
        <w:t>()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</w:t>
      </w:r>
      <w:r>
        <w:rPr>
          <w:sz w:val="20"/>
          <w:szCs w:val="20"/>
        </w:rPr>
        <w:t>Введите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сумму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вклада</w:t>
      </w:r>
      <w:r w:rsidRPr="004345C1">
        <w:rPr>
          <w:sz w:val="20"/>
          <w:szCs w:val="20"/>
          <w:lang w:val="en-US"/>
        </w:rPr>
        <w:t>: ");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key;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scanf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"%d", &amp;key);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getchar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); // </w:t>
      </w:r>
      <w:r>
        <w:rPr>
          <w:sz w:val="20"/>
          <w:szCs w:val="20"/>
        </w:rPr>
        <w:t>Очищаем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буфер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после</w:t>
      </w:r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scanf</w:t>
      </w:r>
      <w:proofErr w:type="spellEnd"/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Queue *tail =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Queue *head =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quickSearch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key, &amp;head, &amp;tail);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Default="008E3D28">
      <w:pPr>
        <w:rPr>
          <w:sz w:val="20"/>
          <w:szCs w:val="20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"\</w:t>
      </w:r>
      <w:proofErr w:type="spellStart"/>
      <w:r>
        <w:rPr>
          <w:sz w:val="20"/>
          <w:szCs w:val="20"/>
        </w:rPr>
        <w:t>nПостроить</w:t>
      </w:r>
      <w:proofErr w:type="spellEnd"/>
      <w:r>
        <w:rPr>
          <w:sz w:val="20"/>
          <w:szCs w:val="20"/>
        </w:rPr>
        <w:t xml:space="preserve"> дерево?(1/0)\n");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opt</w:t>
      </w:r>
      <w:proofErr w:type="spellEnd"/>
      <w:r>
        <w:rPr>
          <w:sz w:val="20"/>
          <w:szCs w:val="20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scanf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"%d", &amp;opt);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getchar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BNODE *root =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(opt)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root</w:t>
      </w:r>
      <w:proofErr w:type="gram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buildBtree</w:t>
      </w:r>
      <w:proofErr w:type="spellEnd"/>
      <w:r w:rsidRPr="004345C1">
        <w:rPr>
          <w:sz w:val="20"/>
          <w:szCs w:val="20"/>
          <w:lang w:val="en-US"/>
        </w:rPr>
        <w:t>(tail, head);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</w:p>
    <w:p w:rsidR="008E3D28" w:rsidRDefault="008E3D28">
      <w:pPr>
        <w:rPr>
          <w:sz w:val="20"/>
          <w:szCs w:val="20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"\</w:t>
      </w:r>
      <w:proofErr w:type="spellStart"/>
      <w:r>
        <w:rPr>
          <w:sz w:val="20"/>
          <w:szCs w:val="20"/>
        </w:rPr>
        <w:t>nПолученное</w:t>
      </w:r>
      <w:proofErr w:type="spellEnd"/>
      <w:r>
        <w:rPr>
          <w:sz w:val="20"/>
          <w:szCs w:val="20"/>
        </w:rPr>
        <w:t xml:space="preserve"> Б-дерево (обход </w:t>
      </w:r>
      <w:proofErr w:type="spellStart"/>
      <w:r>
        <w:rPr>
          <w:sz w:val="20"/>
          <w:szCs w:val="20"/>
        </w:rPr>
        <w:t>inorder</w:t>
      </w:r>
      <w:proofErr w:type="spellEnd"/>
      <w:r>
        <w:rPr>
          <w:sz w:val="20"/>
          <w:szCs w:val="20"/>
        </w:rPr>
        <w:t>): \n");</w:t>
      </w:r>
    </w:p>
    <w:p w:rsidR="008E3D28" w:rsidRDefault="008E3D28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proofErr w:type="gram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"| N  |             ФИО             | </w:t>
      </w:r>
      <w:proofErr w:type="spellStart"/>
      <w:r>
        <w:rPr>
          <w:sz w:val="20"/>
          <w:szCs w:val="20"/>
        </w:rPr>
        <w:t>Cумма</w:t>
      </w:r>
      <w:proofErr w:type="spellEnd"/>
      <w:r>
        <w:rPr>
          <w:sz w:val="20"/>
          <w:szCs w:val="20"/>
        </w:rPr>
        <w:t xml:space="preserve"> | Дата  |        Адвокат      |\n");</w:t>
      </w:r>
    </w:p>
    <w:p w:rsidR="008E3D28" w:rsidRPr="004345C1" w:rsidRDefault="008E3D28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printBtree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root);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"\n</w:t>
      </w:r>
      <w:r>
        <w:rPr>
          <w:sz w:val="20"/>
          <w:szCs w:val="20"/>
        </w:rPr>
        <w:t>Поиск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дереве</w:t>
      </w:r>
      <w:r w:rsidRPr="004345C1">
        <w:rPr>
          <w:sz w:val="20"/>
          <w:szCs w:val="20"/>
          <w:lang w:val="en-US"/>
        </w:rPr>
        <w:t>?(1/0)\n");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search_opt</w:t>
      </w:r>
      <w:proofErr w:type="spell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scanf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"%d", &amp;</w:t>
      </w:r>
      <w:proofErr w:type="spellStart"/>
      <w:r w:rsidRPr="004345C1">
        <w:rPr>
          <w:sz w:val="20"/>
          <w:szCs w:val="20"/>
          <w:lang w:val="en-US"/>
        </w:rPr>
        <w:t>search_opt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getchar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search_opt</w:t>
      </w:r>
      <w:proofErr w:type="spellEnd"/>
      <w:r w:rsidRPr="004345C1">
        <w:rPr>
          <w:sz w:val="20"/>
          <w:szCs w:val="20"/>
          <w:lang w:val="en-US"/>
        </w:rPr>
        <w:t>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</w:t>
      </w:r>
      <w:r>
        <w:rPr>
          <w:sz w:val="20"/>
          <w:szCs w:val="20"/>
        </w:rPr>
        <w:t>Введите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имя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адвоката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для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поиска</w:t>
      </w:r>
      <w:r w:rsidRPr="004345C1">
        <w:rPr>
          <w:sz w:val="20"/>
          <w:szCs w:val="20"/>
          <w:lang w:val="en-US"/>
        </w:rPr>
        <w:t>: ");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char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attorney_name</w:t>
      </w:r>
      <w:proofErr w:type="spellEnd"/>
      <w:r w:rsidRPr="004345C1">
        <w:rPr>
          <w:sz w:val="20"/>
          <w:szCs w:val="20"/>
          <w:lang w:val="en-US"/>
        </w:rPr>
        <w:t>[44];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fgets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proofErr w:type="gramEnd"/>
      <w:r w:rsidRPr="004345C1">
        <w:rPr>
          <w:sz w:val="20"/>
          <w:szCs w:val="20"/>
          <w:lang w:val="en-US"/>
        </w:rPr>
        <w:t>attorney_name</w:t>
      </w:r>
      <w:proofErr w:type="spellEnd"/>
      <w:r w:rsidRPr="004345C1">
        <w:rPr>
          <w:sz w:val="20"/>
          <w:szCs w:val="20"/>
          <w:lang w:val="en-US"/>
        </w:rPr>
        <w:t xml:space="preserve">, </w:t>
      </w:r>
      <w:proofErr w:type="spellStart"/>
      <w:r w:rsidRPr="004345C1">
        <w:rPr>
          <w:sz w:val="20"/>
          <w:szCs w:val="20"/>
          <w:lang w:val="en-US"/>
        </w:rPr>
        <w:t>sizeof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r w:rsidRPr="004345C1">
        <w:rPr>
          <w:sz w:val="20"/>
          <w:szCs w:val="20"/>
          <w:lang w:val="en-US"/>
        </w:rPr>
        <w:t>attorney_name</w:t>
      </w:r>
      <w:proofErr w:type="spellEnd"/>
      <w:r w:rsidRPr="004345C1">
        <w:rPr>
          <w:sz w:val="20"/>
          <w:szCs w:val="20"/>
          <w:lang w:val="en-US"/>
        </w:rPr>
        <w:t xml:space="preserve">), </w:t>
      </w:r>
      <w:proofErr w:type="spellStart"/>
      <w:r w:rsidRPr="004345C1">
        <w:rPr>
          <w:sz w:val="20"/>
          <w:szCs w:val="20"/>
          <w:lang w:val="en-US"/>
        </w:rPr>
        <w:t>stdin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size_t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len</w:t>
      </w:r>
      <w:proofErr w:type="spell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strlen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r w:rsidRPr="004345C1">
        <w:rPr>
          <w:sz w:val="20"/>
          <w:szCs w:val="20"/>
          <w:lang w:val="en-US"/>
        </w:rPr>
        <w:t>attorney_name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len</w:t>
      </w:r>
      <w:proofErr w:type="spellEnd"/>
      <w:r w:rsidRPr="004345C1">
        <w:rPr>
          <w:sz w:val="20"/>
          <w:szCs w:val="20"/>
          <w:lang w:val="en-US"/>
        </w:rPr>
        <w:t xml:space="preserve"> &gt; 0 &amp;&amp; </w:t>
      </w:r>
      <w:proofErr w:type="spellStart"/>
      <w:r w:rsidRPr="004345C1">
        <w:rPr>
          <w:sz w:val="20"/>
          <w:szCs w:val="20"/>
          <w:lang w:val="en-US"/>
        </w:rPr>
        <w:t>attorney_name</w:t>
      </w:r>
      <w:proofErr w:type="spellEnd"/>
      <w:r w:rsidRPr="004345C1">
        <w:rPr>
          <w:sz w:val="20"/>
          <w:szCs w:val="20"/>
          <w:lang w:val="en-US"/>
        </w:rPr>
        <w:t>[len-1] == '\n')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spellStart"/>
      <w:r w:rsidRPr="004345C1">
        <w:rPr>
          <w:sz w:val="20"/>
          <w:szCs w:val="20"/>
          <w:lang w:val="en-US"/>
        </w:rPr>
        <w:t>attorney_</w:t>
      </w:r>
      <w:proofErr w:type="gramStart"/>
      <w:r w:rsidRPr="004345C1">
        <w:rPr>
          <w:sz w:val="20"/>
          <w:szCs w:val="20"/>
          <w:lang w:val="en-US"/>
        </w:rPr>
        <w:t>name</w:t>
      </w:r>
      <w:proofErr w:type="spellEnd"/>
      <w:r w:rsidRPr="004345C1">
        <w:rPr>
          <w:sz w:val="20"/>
          <w:szCs w:val="20"/>
          <w:lang w:val="en-US"/>
        </w:rPr>
        <w:t>[</w:t>
      </w:r>
      <w:proofErr w:type="gramEnd"/>
      <w:r w:rsidRPr="004345C1">
        <w:rPr>
          <w:sz w:val="20"/>
          <w:szCs w:val="20"/>
          <w:lang w:val="en-US"/>
        </w:rPr>
        <w:t>len-1] = '\0';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searchInBtree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root, </w:t>
      </w:r>
      <w:proofErr w:type="spellStart"/>
      <w:r w:rsidRPr="004345C1">
        <w:rPr>
          <w:sz w:val="20"/>
          <w:szCs w:val="20"/>
          <w:lang w:val="en-US"/>
        </w:rPr>
        <w:t>attorney_name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"\n</w:t>
      </w:r>
      <w:r>
        <w:rPr>
          <w:sz w:val="20"/>
          <w:szCs w:val="20"/>
        </w:rPr>
        <w:t>Для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выхода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меню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нажмите</w:t>
      </w:r>
      <w:r w:rsidRPr="004345C1">
        <w:rPr>
          <w:sz w:val="20"/>
          <w:szCs w:val="20"/>
          <w:lang w:val="en-US"/>
        </w:rPr>
        <w:t xml:space="preserve"> 0");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char</w:t>
      </w:r>
      <w:proofErr w:type="gramEnd"/>
      <w:r w:rsidRPr="004345C1">
        <w:rPr>
          <w:sz w:val="20"/>
          <w:szCs w:val="20"/>
          <w:lang w:val="en-US"/>
        </w:rPr>
        <w:t xml:space="preserve"> menu[2];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while</w:t>
      </w:r>
      <w:proofErr w:type="gramEnd"/>
      <w:r w:rsidRPr="004345C1">
        <w:rPr>
          <w:sz w:val="20"/>
          <w:szCs w:val="20"/>
          <w:lang w:val="en-US"/>
        </w:rPr>
        <w:t xml:space="preserve"> (menu[0] != '0')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fgets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menu, </w:t>
      </w:r>
      <w:proofErr w:type="spellStart"/>
      <w:r w:rsidRPr="004345C1">
        <w:rPr>
          <w:sz w:val="20"/>
          <w:szCs w:val="20"/>
          <w:lang w:val="en-US"/>
        </w:rPr>
        <w:t>sizeof</w:t>
      </w:r>
      <w:proofErr w:type="spellEnd"/>
      <w:r w:rsidRPr="004345C1">
        <w:rPr>
          <w:sz w:val="20"/>
          <w:szCs w:val="20"/>
          <w:lang w:val="en-US"/>
        </w:rPr>
        <w:t xml:space="preserve">(menu), </w:t>
      </w:r>
      <w:proofErr w:type="spellStart"/>
      <w:r w:rsidRPr="004345C1">
        <w:rPr>
          <w:sz w:val="20"/>
          <w:szCs w:val="20"/>
          <w:lang w:val="en-US"/>
        </w:rPr>
        <w:t>stdin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if(</w:t>
      </w:r>
      <w:proofErr w:type="gramEnd"/>
      <w:r w:rsidRPr="004345C1">
        <w:rPr>
          <w:sz w:val="20"/>
          <w:szCs w:val="20"/>
          <w:lang w:val="en-US"/>
        </w:rPr>
        <w:t>menu[0] == '0')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r w:rsidRPr="004345C1">
        <w:rPr>
          <w:sz w:val="20"/>
          <w:szCs w:val="20"/>
          <w:lang w:val="en-US"/>
        </w:rPr>
        <w:t>free_</w:t>
      </w:r>
      <w:proofErr w:type="gramStart"/>
      <w:r w:rsidRPr="004345C1">
        <w:rPr>
          <w:sz w:val="20"/>
          <w:szCs w:val="20"/>
          <w:lang w:val="en-US"/>
        </w:rPr>
        <w:t>queue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&amp;tail, &amp;head);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r w:rsidRPr="004345C1">
        <w:rPr>
          <w:sz w:val="20"/>
          <w:szCs w:val="20"/>
          <w:lang w:val="en-US"/>
        </w:rPr>
        <w:t>free_</w:t>
      </w:r>
      <w:proofErr w:type="gramStart"/>
      <w:r w:rsidRPr="004345C1">
        <w:rPr>
          <w:sz w:val="20"/>
          <w:szCs w:val="20"/>
          <w:lang w:val="en-US"/>
        </w:rPr>
        <w:t>btree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root);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push_back</w:t>
      </w:r>
      <w:proofErr w:type="spellEnd"/>
      <w:r w:rsidRPr="004345C1">
        <w:rPr>
          <w:sz w:val="20"/>
          <w:szCs w:val="20"/>
          <w:lang w:val="en-US"/>
        </w:rPr>
        <w:t xml:space="preserve">(Record * new, Queue **tail, Queue **head)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if(</w:t>
      </w:r>
      <w:proofErr w:type="gramEnd"/>
      <w:r w:rsidRPr="004345C1">
        <w:rPr>
          <w:sz w:val="20"/>
          <w:szCs w:val="20"/>
          <w:lang w:val="en-US"/>
        </w:rPr>
        <w:t>(*tail) != NULL)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Queue *temp = </w:t>
      </w:r>
      <w:proofErr w:type="spellStart"/>
      <w:proofErr w:type="gramStart"/>
      <w:r w:rsidRPr="004345C1">
        <w:rPr>
          <w:sz w:val="20"/>
          <w:szCs w:val="20"/>
          <w:lang w:val="en-US"/>
        </w:rPr>
        <w:t>malloc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proofErr w:type="gramEnd"/>
      <w:r w:rsidRPr="004345C1">
        <w:rPr>
          <w:sz w:val="20"/>
          <w:szCs w:val="20"/>
          <w:lang w:val="en-US"/>
        </w:rPr>
        <w:t>sizeof</w:t>
      </w:r>
      <w:proofErr w:type="spellEnd"/>
      <w:r w:rsidRPr="004345C1">
        <w:rPr>
          <w:sz w:val="20"/>
          <w:szCs w:val="20"/>
          <w:lang w:val="en-US"/>
        </w:rPr>
        <w:t>(Queue));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temp</w:t>
      </w:r>
      <w:proofErr w:type="gramEnd"/>
      <w:r w:rsidRPr="004345C1">
        <w:rPr>
          <w:sz w:val="20"/>
          <w:szCs w:val="20"/>
          <w:lang w:val="en-US"/>
        </w:rPr>
        <w:t>-&gt;data = new;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temp</w:t>
      </w:r>
      <w:proofErr w:type="gramEnd"/>
      <w:r w:rsidRPr="004345C1">
        <w:rPr>
          <w:sz w:val="20"/>
          <w:szCs w:val="20"/>
          <w:lang w:val="en-US"/>
        </w:rPr>
        <w:t>-&gt;next =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(*tail)-&gt;next = temp;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*tail = temp;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*tail = </w:t>
      </w:r>
      <w:proofErr w:type="spellStart"/>
      <w:proofErr w:type="gramStart"/>
      <w:r w:rsidRPr="004345C1">
        <w:rPr>
          <w:sz w:val="20"/>
          <w:szCs w:val="20"/>
          <w:lang w:val="en-US"/>
        </w:rPr>
        <w:t>malloc</w:t>
      </w:r>
      <w:proofErr w:type="spellEnd"/>
      <w:r w:rsidRPr="004345C1">
        <w:rPr>
          <w:sz w:val="20"/>
          <w:szCs w:val="20"/>
          <w:lang w:val="en-US"/>
        </w:rPr>
        <w:t>(</w:t>
      </w:r>
      <w:proofErr w:type="spellStart"/>
      <w:proofErr w:type="gramEnd"/>
      <w:r w:rsidRPr="004345C1">
        <w:rPr>
          <w:sz w:val="20"/>
          <w:szCs w:val="20"/>
          <w:lang w:val="en-US"/>
        </w:rPr>
        <w:t>sizeof</w:t>
      </w:r>
      <w:proofErr w:type="spellEnd"/>
      <w:r w:rsidRPr="004345C1">
        <w:rPr>
          <w:sz w:val="20"/>
          <w:szCs w:val="20"/>
          <w:lang w:val="en-US"/>
        </w:rPr>
        <w:t>(Queue));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(*tail)-&gt;data = new;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(*tail)-&gt;next =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*head = *tail;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Record * </w:t>
      </w:r>
      <w:proofErr w:type="spellStart"/>
      <w:r w:rsidRPr="004345C1">
        <w:rPr>
          <w:sz w:val="20"/>
          <w:szCs w:val="20"/>
          <w:lang w:val="en-US"/>
        </w:rPr>
        <w:t>pop_</w:t>
      </w:r>
      <w:proofErr w:type="gramStart"/>
      <w:r w:rsidRPr="004345C1">
        <w:rPr>
          <w:sz w:val="20"/>
          <w:szCs w:val="20"/>
          <w:lang w:val="en-US"/>
        </w:rPr>
        <w:t>front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Queue **tail, Queue **head)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(*head != NULL)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Queue *temp = *head;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Record * data = (*head</w:t>
      </w:r>
      <w:proofErr w:type="gramStart"/>
      <w:r w:rsidRPr="004345C1">
        <w:rPr>
          <w:sz w:val="20"/>
          <w:szCs w:val="20"/>
          <w:lang w:val="en-US"/>
        </w:rPr>
        <w:t>)-</w:t>
      </w:r>
      <w:proofErr w:type="gramEnd"/>
      <w:r w:rsidRPr="004345C1">
        <w:rPr>
          <w:sz w:val="20"/>
          <w:szCs w:val="20"/>
          <w:lang w:val="en-US"/>
        </w:rPr>
        <w:t>&gt;data;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*head = (*head</w:t>
      </w:r>
      <w:proofErr w:type="gramStart"/>
      <w:r w:rsidRPr="004345C1">
        <w:rPr>
          <w:sz w:val="20"/>
          <w:szCs w:val="20"/>
          <w:lang w:val="en-US"/>
        </w:rPr>
        <w:t>)-</w:t>
      </w:r>
      <w:proofErr w:type="gramEnd"/>
      <w:r w:rsidRPr="004345C1">
        <w:rPr>
          <w:sz w:val="20"/>
          <w:szCs w:val="20"/>
          <w:lang w:val="en-US"/>
        </w:rPr>
        <w:t>&gt;next;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free(</w:t>
      </w:r>
      <w:proofErr w:type="gramEnd"/>
      <w:r w:rsidRPr="004345C1">
        <w:rPr>
          <w:sz w:val="20"/>
          <w:szCs w:val="20"/>
          <w:lang w:val="en-US"/>
        </w:rPr>
        <w:t>temp);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if(</w:t>
      </w:r>
      <w:proofErr w:type="gramEnd"/>
      <w:r w:rsidRPr="004345C1">
        <w:rPr>
          <w:sz w:val="20"/>
          <w:szCs w:val="20"/>
          <w:lang w:val="en-US"/>
        </w:rPr>
        <w:t>*head == NULL)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*tail =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data;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fillQueue</w:t>
      </w:r>
      <w:proofErr w:type="spellEnd"/>
      <w:r w:rsidRPr="004345C1">
        <w:rPr>
          <w:sz w:val="20"/>
          <w:szCs w:val="20"/>
          <w:lang w:val="en-US"/>
        </w:rPr>
        <w:t xml:space="preserve"> (Queue ** tail, Queue ** head)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for</w:t>
      </w:r>
      <w:proofErr w:type="gram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int</w:t>
      </w:r>
      <w:proofErr w:type="spell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 = 0; 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 &lt; DB_SIZE; 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++)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spellStart"/>
      <w:r w:rsidRPr="004345C1">
        <w:rPr>
          <w:sz w:val="20"/>
          <w:szCs w:val="20"/>
          <w:lang w:val="en-US"/>
        </w:rPr>
        <w:t>push_</w:t>
      </w:r>
      <w:proofErr w:type="gramStart"/>
      <w:r w:rsidRPr="004345C1">
        <w:rPr>
          <w:sz w:val="20"/>
          <w:szCs w:val="20"/>
          <w:lang w:val="en-US"/>
        </w:rPr>
        <w:t>back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&amp;DB[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], tail, head);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};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printPageIndexed</w:t>
      </w:r>
      <w:proofErr w:type="spell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int</w:t>
      </w:r>
      <w:proofErr w:type="spell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pagenum</w:t>
      </w:r>
      <w:proofErr w:type="spellEnd"/>
      <w:r w:rsidRPr="004345C1">
        <w:rPr>
          <w:sz w:val="20"/>
          <w:szCs w:val="20"/>
          <w:lang w:val="en-US"/>
        </w:rPr>
        <w:t>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</w:t>
      </w:r>
      <w:r>
        <w:rPr>
          <w:sz w:val="20"/>
          <w:szCs w:val="20"/>
        </w:rPr>
        <w:t>Проиндексированный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массив</w:t>
      </w:r>
      <w:r w:rsidRPr="004345C1">
        <w:rPr>
          <w:sz w:val="20"/>
          <w:szCs w:val="20"/>
          <w:lang w:val="en-US"/>
        </w:rPr>
        <w:t>\n");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</w:t>
      </w:r>
      <w:proofErr w:type="spellStart"/>
      <w:r>
        <w:rPr>
          <w:sz w:val="20"/>
          <w:szCs w:val="20"/>
        </w:rPr>
        <w:t>Старница</w:t>
      </w:r>
      <w:proofErr w:type="spellEnd"/>
      <w:r w:rsidRPr="004345C1">
        <w:rPr>
          <w:sz w:val="20"/>
          <w:szCs w:val="20"/>
          <w:lang w:val="en-US"/>
        </w:rPr>
        <w:t xml:space="preserve"> %d\n", </w:t>
      </w:r>
      <w:proofErr w:type="spellStart"/>
      <w:r w:rsidRPr="004345C1">
        <w:rPr>
          <w:sz w:val="20"/>
          <w:szCs w:val="20"/>
          <w:lang w:val="en-US"/>
        </w:rPr>
        <w:t>pagenum</w:t>
      </w:r>
      <w:proofErr w:type="spellEnd"/>
      <w:r w:rsidRPr="004345C1">
        <w:rPr>
          <w:sz w:val="20"/>
          <w:szCs w:val="20"/>
          <w:lang w:val="en-US"/>
        </w:rPr>
        <w:t xml:space="preserve"> + 1);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"| N  |             </w:t>
      </w:r>
      <w:r>
        <w:rPr>
          <w:sz w:val="20"/>
          <w:szCs w:val="20"/>
        </w:rPr>
        <w:t>ФИО</w:t>
      </w:r>
      <w:r w:rsidRPr="004345C1">
        <w:rPr>
          <w:sz w:val="20"/>
          <w:szCs w:val="20"/>
          <w:lang w:val="en-US"/>
        </w:rPr>
        <w:t xml:space="preserve">             | C</w:t>
      </w:r>
      <w:proofErr w:type="spellStart"/>
      <w:r>
        <w:rPr>
          <w:sz w:val="20"/>
          <w:szCs w:val="20"/>
        </w:rPr>
        <w:t>умма</w:t>
      </w:r>
      <w:proofErr w:type="spellEnd"/>
      <w:r w:rsidRPr="004345C1">
        <w:rPr>
          <w:sz w:val="20"/>
          <w:szCs w:val="20"/>
          <w:lang w:val="en-US"/>
        </w:rPr>
        <w:t xml:space="preserve"> | </w:t>
      </w:r>
      <w:r>
        <w:rPr>
          <w:sz w:val="20"/>
          <w:szCs w:val="20"/>
        </w:rPr>
        <w:t>Дата</w:t>
      </w:r>
      <w:r w:rsidRPr="004345C1">
        <w:rPr>
          <w:sz w:val="20"/>
          <w:szCs w:val="20"/>
          <w:lang w:val="en-US"/>
        </w:rPr>
        <w:t xml:space="preserve">  |        </w:t>
      </w:r>
      <w:r>
        <w:rPr>
          <w:sz w:val="20"/>
          <w:szCs w:val="20"/>
        </w:rPr>
        <w:t>Адвокат</w:t>
      </w:r>
      <w:r w:rsidRPr="004345C1">
        <w:rPr>
          <w:sz w:val="20"/>
          <w:szCs w:val="20"/>
          <w:lang w:val="en-US"/>
        </w:rPr>
        <w:t xml:space="preserve">      |\n");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for</w:t>
      </w:r>
      <w:proofErr w:type="gram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int</w:t>
      </w:r>
      <w:proofErr w:type="spell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 = </w:t>
      </w:r>
      <w:proofErr w:type="spellStart"/>
      <w:r w:rsidRPr="004345C1">
        <w:rPr>
          <w:sz w:val="20"/>
          <w:szCs w:val="20"/>
          <w:lang w:val="en-US"/>
        </w:rPr>
        <w:t>pagenum</w:t>
      </w:r>
      <w:proofErr w:type="spellEnd"/>
      <w:r w:rsidRPr="004345C1">
        <w:rPr>
          <w:sz w:val="20"/>
          <w:szCs w:val="20"/>
          <w:lang w:val="en-US"/>
        </w:rPr>
        <w:t xml:space="preserve"> * 20; 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 &lt; (</w:t>
      </w:r>
      <w:proofErr w:type="spellStart"/>
      <w:r w:rsidRPr="004345C1">
        <w:rPr>
          <w:sz w:val="20"/>
          <w:szCs w:val="20"/>
          <w:lang w:val="en-US"/>
        </w:rPr>
        <w:t>pagenum</w:t>
      </w:r>
      <w:proofErr w:type="spellEnd"/>
      <w:r w:rsidRPr="004345C1">
        <w:rPr>
          <w:sz w:val="20"/>
          <w:szCs w:val="20"/>
          <w:lang w:val="en-US"/>
        </w:rPr>
        <w:t xml:space="preserve"> + 1) * 20; 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++)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"|%4d|%s|%7d|%s|%s|\n", (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 xml:space="preserve"> + 1), DB[indexes[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]].</w:t>
      </w:r>
      <w:proofErr w:type="spellStart"/>
      <w:r w:rsidRPr="004345C1">
        <w:rPr>
          <w:sz w:val="20"/>
          <w:szCs w:val="20"/>
          <w:lang w:val="en-US"/>
        </w:rPr>
        <w:t>fio</w:t>
      </w:r>
      <w:proofErr w:type="spellEnd"/>
      <w:r w:rsidRPr="004345C1">
        <w:rPr>
          <w:sz w:val="20"/>
          <w:szCs w:val="20"/>
          <w:lang w:val="en-US"/>
        </w:rPr>
        <w:t>, DB[indexes[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]].sum, DB[indexes[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]].date, DB[indexes[</w:t>
      </w:r>
      <w:proofErr w:type="spellStart"/>
      <w:r w:rsidRPr="004345C1">
        <w:rPr>
          <w:sz w:val="20"/>
          <w:szCs w:val="20"/>
          <w:lang w:val="en-US"/>
        </w:rPr>
        <w:t>i</w:t>
      </w:r>
      <w:proofErr w:type="spellEnd"/>
      <w:r w:rsidRPr="004345C1">
        <w:rPr>
          <w:sz w:val="20"/>
          <w:szCs w:val="20"/>
          <w:lang w:val="en-US"/>
        </w:rPr>
        <w:t>]].attorney);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if(</w:t>
      </w:r>
      <w:proofErr w:type="gramEnd"/>
      <w:r w:rsidRPr="004345C1">
        <w:rPr>
          <w:sz w:val="20"/>
          <w:szCs w:val="20"/>
          <w:lang w:val="en-US"/>
        </w:rPr>
        <w:t>(</w:t>
      </w:r>
      <w:proofErr w:type="spellStart"/>
      <w:r w:rsidRPr="004345C1">
        <w:rPr>
          <w:sz w:val="20"/>
          <w:szCs w:val="20"/>
          <w:lang w:val="en-US"/>
        </w:rPr>
        <w:t>pagenum</w:t>
      </w:r>
      <w:proofErr w:type="spellEnd"/>
      <w:r w:rsidRPr="004345C1">
        <w:rPr>
          <w:sz w:val="20"/>
          <w:szCs w:val="20"/>
          <w:lang w:val="en-US"/>
        </w:rPr>
        <w:t xml:space="preserve"> + 1) * 20 &lt; DB_SIZE){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printf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"\n</w:t>
      </w:r>
      <w:r>
        <w:rPr>
          <w:sz w:val="20"/>
          <w:szCs w:val="20"/>
        </w:rPr>
        <w:t>Вывести</w:t>
      </w:r>
      <w:r w:rsidRPr="004345C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еще</w:t>
      </w:r>
      <w:r w:rsidRPr="004345C1">
        <w:rPr>
          <w:sz w:val="20"/>
          <w:szCs w:val="20"/>
          <w:lang w:val="en-US"/>
        </w:rPr>
        <w:t>?(y/n)\n");</w:t>
      </w:r>
    </w:p>
    <w:p w:rsidR="008E3D28" w:rsidRDefault="008E3D28">
      <w:pPr>
        <w:rPr>
          <w:sz w:val="20"/>
          <w:szCs w:val="20"/>
        </w:rPr>
      </w:pPr>
      <w:r w:rsidRPr="004345C1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 xml:space="preserve">} </w:t>
      </w:r>
      <w:proofErr w:type="spellStart"/>
      <w:r>
        <w:rPr>
          <w:sz w:val="20"/>
          <w:szCs w:val="20"/>
        </w:rPr>
        <w:t>else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"\</w:t>
      </w:r>
      <w:proofErr w:type="spellStart"/>
      <w:r>
        <w:rPr>
          <w:sz w:val="20"/>
          <w:szCs w:val="20"/>
        </w:rPr>
        <w:t>nЭто</w:t>
      </w:r>
      <w:proofErr w:type="spellEnd"/>
      <w:r>
        <w:rPr>
          <w:sz w:val="20"/>
          <w:szCs w:val="20"/>
        </w:rPr>
        <w:t xml:space="preserve"> последняя страница\n");</w:t>
      </w:r>
    </w:p>
    <w:p w:rsidR="008E3D28" w:rsidRPr="004345C1" w:rsidRDefault="008E3D28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void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printSortedDB</w:t>
      </w:r>
      <w:proofErr w:type="spellEnd"/>
      <w:r w:rsidRPr="004345C1">
        <w:rPr>
          <w:sz w:val="20"/>
          <w:szCs w:val="20"/>
          <w:lang w:val="en-US"/>
        </w:rPr>
        <w:t>() {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printPageIndexed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0);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char</w:t>
      </w:r>
      <w:proofErr w:type="gramEnd"/>
      <w:r w:rsidRPr="004345C1">
        <w:rPr>
          <w:sz w:val="20"/>
          <w:szCs w:val="20"/>
          <w:lang w:val="en-US"/>
        </w:rPr>
        <w:t xml:space="preserve"> m[2];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page = 0;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while(</w:t>
      </w:r>
      <w:proofErr w:type="gramEnd"/>
      <w:r w:rsidRPr="004345C1">
        <w:rPr>
          <w:sz w:val="20"/>
          <w:szCs w:val="20"/>
          <w:lang w:val="en-US"/>
        </w:rPr>
        <w:t>page &lt; 199)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fgets</w:t>
      </w:r>
      <w:proofErr w:type="spellEnd"/>
      <w:r w:rsidRPr="004345C1">
        <w:rPr>
          <w:sz w:val="20"/>
          <w:szCs w:val="20"/>
          <w:lang w:val="en-US"/>
        </w:rPr>
        <w:t xml:space="preserve">(m, </w:t>
      </w:r>
      <w:proofErr w:type="spellStart"/>
      <w:r w:rsidRPr="004345C1">
        <w:rPr>
          <w:sz w:val="20"/>
          <w:szCs w:val="20"/>
          <w:lang w:val="en-US"/>
        </w:rPr>
        <w:t>sizeof</w:t>
      </w:r>
      <w:proofErr w:type="spellEnd"/>
      <w:r w:rsidRPr="004345C1">
        <w:rPr>
          <w:sz w:val="20"/>
          <w:szCs w:val="20"/>
          <w:lang w:val="en-US"/>
        </w:rPr>
        <w:t xml:space="preserve">(m), </w:t>
      </w:r>
      <w:proofErr w:type="spellStart"/>
      <w:r w:rsidRPr="004345C1">
        <w:rPr>
          <w:sz w:val="20"/>
          <w:szCs w:val="20"/>
          <w:lang w:val="en-US"/>
        </w:rPr>
        <w:t>stdin</w:t>
      </w:r>
      <w:proofErr w:type="spellEnd"/>
      <w:r w:rsidRPr="004345C1">
        <w:rPr>
          <w:sz w:val="20"/>
          <w:szCs w:val="20"/>
          <w:lang w:val="en-US"/>
        </w:rPr>
        <w:t>) == NULL)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break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(m[0] == 'y')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page</w:t>
      </w:r>
      <w:proofErr w:type="gramEnd"/>
      <w:r w:rsidRPr="004345C1">
        <w:rPr>
          <w:sz w:val="20"/>
          <w:szCs w:val="20"/>
          <w:lang w:val="en-US"/>
        </w:rPr>
        <w:t>++;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    </w:t>
      </w:r>
      <w:proofErr w:type="gramStart"/>
      <w:r w:rsidRPr="004345C1">
        <w:rPr>
          <w:sz w:val="20"/>
          <w:szCs w:val="20"/>
          <w:lang w:val="en-US"/>
        </w:rPr>
        <w:t>system(</w:t>
      </w:r>
      <w:proofErr w:type="gramEnd"/>
      <w:r w:rsidRPr="004345C1">
        <w:rPr>
          <w:sz w:val="20"/>
          <w:szCs w:val="20"/>
          <w:lang w:val="en-US"/>
        </w:rPr>
        <w:t xml:space="preserve">"clear || </w:t>
      </w:r>
      <w:proofErr w:type="spellStart"/>
      <w:r w:rsidRPr="004345C1">
        <w:rPr>
          <w:sz w:val="20"/>
          <w:szCs w:val="20"/>
          <w:lang w:val="en-US"/>
        </w:rPr>
        <w:t>cls</w:t>
      </w:r>
      <w:proofErr w:type="spellEnd"/>
      <w:r w:rsidRPr="004345C1">
        <w:rPr>
          <w:sz w:val="20"/>
          <w:szCs w:val="20"/>
          <w:lang w:val="en-US"/>
        </w:rPr>
        <w:t>");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printPageIndexed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page);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(m[0] =='n')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(page == 199)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fgets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 xml:space="preserve">m, </w:t>
      </w:r>
      <w:proofErr w:type="spellStart"/>
      <w:r w:rsidRPr="004345C1">
        <w:rPr>
          <w:sz w:val="20"/>
          <w:szCs w:val="20"/>
          <w:lang w:val="en-US"/>
        </w:rPr>
        <w:t>sizeof</w:t>
      </w:r>
      <w:proofErr w:type="spellEnd"/>
      <w:r w:rsidRPr="004345C1">
        <w:rPr>
          <w:sz w:val="20"/>
          <w:szCs w:val="20"/>
          <w:lang w:val="en-US"/>
        </w:rPr>
        <w:t xml:space="preserve">(m), </w:t>
      </w:r>
      <w:proofErr w:type="spellStart"/>
      <w:r w:rsidRPr="004345C1">
        <w:rPr>
          <w:sz w:val="20"/>
          <w:szCs w:val="20"/>
          <w:lang w:val="en-US"/>
        </w:rPr>
        <w:t>stdin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static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const</w:t>
      </w:r>
      <w:proofErr w:type="spellEnd"/>
      <w:r w:rsidRPr="004345C1">
        <w:rPr>
          <w:sz w:val="20"/>
          <w:szCs w:val="20"/>
          <w:lang w:val="en-US"/>
        </w:rPr>
        <w:t xml:space="preserve"> unsigned short cp866_to_unicode[128] =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0x0410, 0x0411, 0x0412, 0x0413, 0x0414, 0x0415, 0x0416, 0x0417,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0x0418</w:t>
      </w:r>
      <w:proofErr w:type="gramEnd"/>
      <w:r w:rsidRPr="004345C1">
        <w:rPr>
          <w:sz w:val="20"/>
          <w:szCs w:val="20"/>
          <w:lang w:val="en-US"/>
        </w:rPr>
        <w:t xml:space="preserve">, 0x0419, 0x041A, 0x041B, 0x041C, 0x041D, 0x041E, 0x041F,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0x0420, 0x0421, 0x0422, 0x0423, 0x0424, 0x0425, 0x0426, 0x0427,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0x0428</w:t>
      </w:r>
      <w:proofErr w:type="gramEnd"/>
      <w:r w:rsidRPr="004345C1">
        <w:rPr>
          <w:sz w:val="20"/>
          <w:szCs w:val="20"/>
          <w:lang w:val="en-US"/>
        </w:rPr>
        <w:t xml:space="preserve">, 0x0429, 0x042A, 0x042B, 0x042C, 0x042D, 0x042E, 0x042F,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0x0430, 0x0431, 0x0432, 0x0433, 0x0434, 0x0435, 0x0436, 0x0437,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0x0438</w:t>
      </w:r>
      <w:proofErr w:type="gramEnd"/>
      <w:r w:rsidRPr="004345C1">
        <w:rPr>
          <w:sz w:val="20"/>
          <w:szCs w:val="20"/>
          <w:lang w:val="en-US"/>
        </w:rPr>
        <w:t xml:space="preserve">, 0x0439, 0x043A, 0x043B, 0x043C, 0x043D, 0x043E, 0x043F,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0x2591, 0x2592, 0x2593, 0x2502, 0x2524, 0x2561, 0x2562, 0x2556,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0x2555, 0x2563, 0x2551, 0x2557, 0x255D, 0x255C, 0x255B, 0x2510,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0x2514</w:t>
      </w:r>
      <w:proofErr w:type="gramEnd"/>
      <w:r w:rsidRPr="004345C1">
        <w:rPr>
          <w:sz w:val="20"/>
          <w:szCs w:val="20"/>
          <w:lang w:val="en-US"/>
        </w:rPr>
        <w:t>, 0x2534, 0x252C, 0x251C, 0x2500, 0x253C, 0x255E, 0x255F,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0x255A, 0x2554, 0x2569, 0x2566, 0x2560, 0x2550, 0x256C, 0x2567,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0x2568, 0x2564, 0x2565, 0x2559, 0x2558, 0x2552, 0x2553, 0x256B,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0x256A, 0x2518, 0x250C, 0x2588, 0x2584, 0x258C, 0x2590, 0x2580,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0x0440, 0x0441, 0x0442, 0x0443, 0x0444, 0x0445, 0x0446, 0x0447,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0x0448</w:t>
      </w:r>
      <w:proofErr w:type="gramEnd"/>
      <w:r w:rsidRPr="004345C1">
        <w:rPr>
          <w:sz w:val="20"/>
          <w:szCs w:val="20"/>
          <w:lang w:val="en-US"/>
        </w:rPr>
        <w:t xml:space="preserve">, 0x0449, 0x044A, 0x044B, 0x044C, 0x044D, 0x044E, 0x044F,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0x0401, 0x0451, 0x0404, 0x0454, 0x0407, 0x0457, 0x040E, 0x045E,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0x00B0, 0x2219, 0x00B7, 0x221A, 0x2116, 0x00A4, 0x25A0, 0x00A0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};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static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int</w:t>
      </w:r>
      <w:proofErr w:type="spellEnd"/>
      <w:r w:rsidRPr="004345C1">
        <w:rPr>
          <w:sz w:val="20"/>
          <w:szCs w:val="20"/>
          <w:lang w:val="en-US"/>
        </w:rPr>
        <w:t xml:space="preserve"> unicode_to_utf8(unsigned </w:t>
      </w:r>
      <w:proofErr w:type="spellStart"/>
      <w:r w:rsidRPr="004345C1">
        <w:rPr>
          <w:sz w:val="20"/>
          <w:szCs w:val="20"/>
          <w:lang w:val="en-US"/>
        </w:rPr>
        <w:t>int</w:t>
      </w:r>
      <w:proofErr w:type="spell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>, char* utf8)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 xml:space="preserve"> &lt;= 0x7F) {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utf8[</w:t>
      </w:r>
      <w:proofErr w:type="gramEnd"/>
      <w:r w:rsidRPr="004345C1">
        <w:rPr>
          <w:sz w:val="20"/>
          <w:szCs w:val="20"/>
          <w:lang w:val="en-US"/>
        </w:rPr>
        <w:t>0] = (char)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if (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 xml:space="preserve"> &lt;= 0x7FF) {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utf8[</w:t>
      </w:r>
      <w:proofErr w:type="gramEnd"/>
      <w:r w:rsidRPr="004345C1">
        <w:rPr>
          <w:sz w:val="20"/>
          <w:szCs w:val="20"/>
          <w:lang w:val="en-US"/>
        </w:rPr>
        <w:t>0] = (char)(0xC0 | (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 xml:space="preserve"> &gt;&gt; 6));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utf8[</w:t>
      </w:r>
      <w:proofErr w:type="gramEnd"/>
      <w:r w:rsidRPr="004345C1">
        <w:rPr>
          <w:sz w:val="20"/>
          <w:szCs w:val="20"/>
          <w:lang w:val="en-US"/>
        </w:rPr>
        <w:t>1] = (char)(0x80 | (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 xml:space="preserve"> &amp; 0x3F));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2;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if (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 xml:space="preserve"> &lt;= 0xFFFF) {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utf8[</w:t>
      </w:r>
      <w:proofErr w:type="gramEnd"/>
      <w:r w:rsidRPr="004345C1">
        <w:rPr>
          <w:sz w:val="20"/>
          <w:szCs w:val="20"/>
          <w:lang w:val="en-US"/>
        </w:rPr>
        <w:t>0] = (char)(0xE0 | (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 xml:space="preserve"> &gt;&gt; 12));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utf8[</w:t>
      </w:r>
      <w:proofErr w:type="gramEnd"/>
      <w:r w:rsidRPr="004345C1">
        <w:rPr>
          <w:sz w:val="20"/>
          <w:szCs w:val="20"/>
          <w:lang w:val="en-US"/>
        </w:rPr>
        <w:t>1] = (char)(0x80 | ((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 xml:space="preserve"> &gt;&gt; 6) &amp; 0x3F));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utf8[</w:t>
      </w:r>
      <w:proofErr w:type="gramEnd"/>
      <w:r w:rsidRPr="004345C1">
        <w:rPr>
          <w:sz w:val="20"/>
          <w:szCs w:val="20"/>
          <w:lang w:val="en-US"/>
        </w:rPr>
        <w:t>2] = (char)(0x80 | (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 xml:space="preserve"> &amp; 0x3F));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3;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 else if (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 xml:space="preserve"> &lt;= 0x10FFFF) {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utf8[</w:t>
      </w:r>
      <w:proofErr w:type="gramEnd"/>
      <w:r w:rsidRPr="004345C1">
        <w:rPr>
          <w:sz w:val="20"/>
          <w:szCs w:val="20"/>
          <w:lang w:val="en-US"/>
        </w:rPr>
        <w:t>0] = (char)(0xF0 | (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 xml:space="preserve"> &gt;&gt; 18));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utf8[</w:t>
      </w:r>
      <w:proofErr w:type="gramEnd"/>
      <w:r w:rsidRPr="004345C1">
        <w:rPr>
          <w:sz w:val="20"/>
          <w:szCs w:val="20"/>
          <w:lang w:val="en-US"/>
        </w:rPr>
        <w:t>1] = (char)(0x80 | ((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 xml:space="preserve"> &gt;&gt; 12) &amp; 0x3F));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utf8[</w:t>
      </w:r>
      <w:proofErr w:type="gramEnd"/>
      <w:r w:rsidRPr="004345C1">
        <w:rPr>
          <w:sz w:val="20"/>
          <w:szCs w:val="20"/>
          <w:lang w:val="en-US"/>
        </w:rPr>
        <w:t>2] = (char)(0x80 | ((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 xml:space="preserve"> &gt;&gt; 6) &amp; 0x3F));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utf8[</w:t>
      </w:r>
      <w:proofErr w:type="gramEnd"/>
      <w:r w:rsidRPr="004345C1">
        <w:rPr>
          <w:sz w:val="20"/>
          <w:szCs w:val="20"/>
          <w:lang w:val="en-US"/>
        </w:rPr>
        <w:t>3] = (char)(0x80 | (</w:t>
      </w:r>
      <w:proofErr w:type="spellStart"/>
      <w:r w:rsidRPr="004345C1">
        <w:rPr>
          <w:sz w:val="20"/>
          <w:szCs w:val="20"/>
          <w:lang w:val="en-US"/>
        </w:rPr>
        <w:t>codepoint</w:t>
      </w:r>
      <w:proofErr w:type="spellEnd"/>
      <w:r w:rsidRPr="004345C1">
        <w:rPr>
          <w:sz w:val="20"/>
          <w:szCs w:val="20"/>
          <w:lang w:val="en-US"/>
        </w:rPr>
        <w:t xml:space="preserve"> &amp; 0x3F));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4;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0;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>}</w:t>
      </w:r>
    </w:p>
    <w:p w:rsidR="008E3D28" w:rsidRPr="004345C1" w:rsidRDefault="008E3D28">
      <w:pPr>
        <w:rPr>
          <w:sz w:val="20"/>
          <w:szCs w:val="20"/>
          <w:lang w:val="en-US"/>
        </w:rPr>
      </w:pPr>
    </w:p>
    <w:p w:rsidR="008E3D28" w:rsidRPr="004345C1" w:rsidRDefault="008E3D28">
      <w:pPr>
        <w:rPr>
          <w:sz w:val="20"/>
          <w:szCs w:val="20"/>
          <w:lang w:val="en-US"/>
        </w:rPr>
      </w:pPr>
      <w:proofErr w:type="gramStart"/>
      <w:r w:rsidRPr="004345C1">
        <w:rPr>
          <w:sz w:val="20"/>
          <w:szCs w:val="20"/>
          <w:lang w:val="en-US"/>
        </w:rPr>
        <w:t>char</w:t>
      </w:r>
      <w:proofErr w:type="gramEnd"/>
      <w:r w:rsidRPr="004345C1">
        <w:rPr>
          <w:sz w:val="20"/>
          <w:szCs w:val="20"/>
          <w:lang w:val="en-US"/>
        </w:rPr>
        <w:t>* cp866_to_utf8(</w:t>
      </w:r>
      <w:proofErr w:type="spellStart"/>
      <w:r w:rsidRPr="004345C1">
        <w:rPr>
          <w:sz w:val="20"/>
          <w:szCs w:val="20"/>
          <w:lang w:val="en-US"/>
        </w:rPr>
        <w:t>const</w:t>
      </w:r>
      <w:proofErr w:type="spellEnd"/>
      <w:r w:rsidRPr="004345C1">
        <w:rPr>
          <w:sz w:val="20"/>
          <w:szCs w:val="20"/>
          <w:lang w:val="en-US"/>
        </w:rPr>
        <w:t xml:space="preserve"> char* cp866_str)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(cp866_str == NULL)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lastRenderedPageBreak/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r w:rsidRPr="004345C1">
        <w:rPr>
          <w:sz w:val="20"/>
          <w:szCs w:val="20"/>
          <w:lang w:val="en-US"/>
        </w:rPr>
        <w:t>size_t</w:t>
      </w:r>
      <w:proofErr w:type="spell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src_len</w:t>
      </w:r>
      <w:proofErr w:type="spellEnd"/>
      <w:r w:rsidRPr="004345C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345C1">
        <w:rPr>
          <w:sz w:val="20"/>
          <w:szCs w:val="20"/>
          <w:lang w:val="en-US"/>
        </w:rPr>
        <w:t>strlen</w:t>
      </w:r>
      <w:proofErr w:type="spellEnd"/>
      <w:r w:rsidRPr="004345C1">
        <w:rPr>
          <w:sz w:val="20"/>
          <w:szCs w:val="20"/>
          <w:lang w:val="en-US"/>
        </w:rPr>
        <w:t>(</w:t>
      </w:r>
      <w:proofErr w:type="gramEnd"/>
      <w:r w:rsidRPr="004345C1">
        <w:rPr>
          <w:sz w:val="20"/>
          <w:szCs w:val="20"/>
          <w:lang w:val="en-US"/>
        </w:rPr>
        <w:t>cp866_str);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r w:rsidRPr="004345C1">
        <w:rPr>
          <w:sz w:val="20"/>
          <w:szCs w:val="20"/>
          <w:lang w:val="en-US"/>
        </w:rPr>
        <w:t>size_t</w:t>
      </w:r>
      <w:proofErr w:type="spellEnd"/>
      <w:r w:rsidRPr="004345C1">
        <w:rPr>
          <w:sz w:val="20"/>
          <w:szCs w:val="20"/>
          <w:lang w:val="en-US"/>
        </w:rPr>
        <w:t xml:space="preserve"> max_utf8_len = </w:t>
      </w:r>
      <w:proofErr w:type="spellStart"/>
      <w:r w:rsidRPr="004345C1">
        <w:rPr>
          <w:sz w:val="20"/>
          <w:szCs w:val="20"/>
          <w:lang w:val="en-US"/>
        </w:rPr>
        <w:t>src_len</w:t>
      </w:r>
      <w:proofErr w:type="spellEnd"/>
      <w:r w:rsidRPr="004345C1">
        <w:rPr>
          <w:sz w:val="20"/>
          <w:szCs w:val="20"/>
          <w:lang w:val="en-US"/>
        </w:rPr>
        <w:t xml:space="preserve"> * 4 + 1;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char</w:t>
      </w:r>
      <w:proofErr w:type="gramEnd"/>
      <w:r w:rsidRPr="004345C1">
        <w:rPr>
          <w:sz w:val="20"/>
          <w:szCs w:val="20"/>
          <w:lang w:val="en-US"/>
        </w:rPr>
        <w:t>* utf8_str = (char*)</w:t>
      </w:r>
      <w:proofErr w:type="spellStart"/>
      <w:r w:rsidRPr="004345C1">
        <w:rPr>
          <w:sz w:val="20"/>
          <w:szCs w:val="20"/>
          <w:lang w:val="en-US"/>
        </w:rPr>
        <w:t>malloc</w:t>
      </w:r>
      <w:proofErr w:type="spellEnd"/>
      <w:r w:rsidRPr="004345C1">
        <w:rPr>
          <w:sz w:val="20"/>
          <w:szCs w:val="20"/>
          <w:lang w:val="en-US"/>
        </w:rPr>
        <w:t>(max_utf8_len);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(utf8_str == NULL)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return</w:t>
      </w:r>
      <w:proofErr w:type="gramEnd"/>
      <w:r w:rsidRPr="004345C1">
        <w:rPr>
          <w:sz w:val="20"/>
          <w:szCs w:val="20"/>
          <w:lang w:val="en-US"/>
        </w:rPr>
        <w:t xml:space="preserve"> NULL;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char</w:t>
      </w:r>
      <w:proofErr w:type="gramEnd"/>
      <w:r w:rsidRPr="004345C1">
        <w:rPr>
          <w:sz w:val="20"/>
          <w:szCs w:val="20"/>
          <w:lang w:val="en-US"/>
        </w:rPr>
        <w:t xml:space="preserve">* </w:t>
      </w:r>
      <w:proofErr w:type="spellStart"/>
      <w:r w:rsidRPr="004345C1">
        <w:rPr>
          <w:sz w:val="20"/>
          <w:szCs w:val="20"/>
          <w:lang w:val="en-US"/>
        </w:rPr>
        <w:t>dest</w:t>
      </w:r>
      <w:proofErr w:type="spellEnd"/>
      <w:r w:rsidRPr="004345C1">
        <w:rPr>
          <w:sz w:val="20"/>
          <w:szCs w:val="20"/>
          <w:lang w:val="en-US"/>
        </w:rPr>
        <w:t xml:space="preserve"> = utf8_str;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345C1">
        <w:rPr>
          <w:sz w:val="20"/>
          <w:szCs w:val="20"/>
          <w:lang w:val="en-US"/>
        </w:rPr>
        <w:t>const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unsigned char* </w:t>
      </w:r>
      <w:proofErr w:type="spellStart"/>
      <w:r w:rsidRPr="004345C1">
        <w:rPr>
          <w:sz w:val="20"/>
          <w:szCs w:val="20"/>
          <w:lang w:val="en-US"/>
        </w:rPr>
        <w:t>src</w:t>
      </w:r>
      <w:proofErr w:type="spellEnd"/>
      <w:r w:rsidRPr="004345C1">
        <w:rPr>
          <w:sz w:val="20"/>
          <w:szCs w:val="20"/>
          <w:lang w:val="en-US"/>
        </w:rPr>
        <w:t xml:space="preserve"> = (</w:t>
      </w:r>
      <w:proofErr w:type="spellStart"/>
      <w:r w:rsidRPr="004345C1">
        <w:rPr>
          <w:sz w:val="20"/>
          <w:szCs w:val="20"/>
          <w:lang w:val="en-US"/>
        </w:rPr>
        <w:t>const</w:t>
      </w:r>
      <w:proofErr w:type="spellEnd"/>
      <w:r w:rsidRPr="004345C1">
        <w:rPr>
          <w:sz w:val="20"/>
          <w:szCs w:val="20"/>
          <w:lang w:val="en-US"/>
        </w:rPr>
        <w:t xml:space="preserve"> unsigned char*)cp866_str;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gramStart"/>
      <w:r w:rsidRPr="004345C1">
        <w:rPr>
          <w:sz w:val="20"/>
          <w:szCs w:val="20"/>
          <w:lang w:val="en-US"/>
        </w:rPr>
        <w:t>while</w:t>
      </w:r>
      <w:proofErr w:type="gramEnd"/>
      <w:r w:rsidRPr="004345C1">
        <w:rPr>
          <w:sz w:val="20"/>
          <w:szCs w:val="20"/>
          <w:lang w:val="en-US"/>
        </w:rPr>
        <w:t xml:space="preserve"> (*</w:t>
      </w:r>
      <w:proofErr w:type="spellStart"/>
      <w:r w:rsidRPr="004345C1">
        <w:rPr>
          <w:sz w:val="20"/>
          <w:szCs w:val="20"/>
          <w:lang w:val="en-US"/>
        </w:rPr>
        <w:t>src</w:t>
      </w:r>
      <w:proofErr w:type="spellEnd"/>
      <w:r w:rsidRPr="004345C1">
        <w:rPr>
          <w:sz w:val="20"/>
          <w:szCs w:val="20"/>
          <w:lang w:val="en-US"/>
        </w:rPr>
        <w:t>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unsigned</w:t>
      </w:r>
      <w:proofErr w:type="gramEnd"/>
      <w:r w:rsidRPr="004345C1">
        <w:rPr>
          <w:sz w:val="20"/>
          <w:szCs w:val="20"/>
          <w:lang w:val="en-US"/>
        </w:rPr>
        <w:t xml:space="preserve"> char c = *</w:t>
      </w:r>
      <w:proofErr w:type="spellStart"/>
      <w:r w:rsidRPr="004345C1">
        <w:rPr>
          <w:sz w:val="20"/>
          <w:szCs w:val="20"/>
          <w:lang w:val="en-US"/>
        </w:rPr>
        <w:t>src</w:t>
      </w:r>
      <w:proofErr w:type="spell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gramStart"/>
      <w:r w:rsidRPr="004345C1">
        <w:rPr>
          <w:sz w:val="20"/>
          <w:szCs w:val="20"/>
          <w:lang w:val="en-US"/>
        </w:rPr>
        <w:t>if</w:t>
      </w:r>
      <w:proofErr w:type="gramEnd"/>
      <w:r w:rsidRPr="004345C1">
        <w:rPr>
          <w:sz w:val="20"/>
          <w:szCs w:val="20"/>
          <w:lang w:val="en-US"/>
        </w:rPr>
        <w:t xml:space="preserve"> (c &lt; 0x80)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*</w:t>
      </w:r>
      <w:proofErr w:type="spellStart"/>
      <w:r w:rsidRPr="004345C1">
        <w:rPr>
          <w:sz w:val="20"/>
          <w:szCs w:val="20"/>
          <w:lang w:val="en-US"/>
        </w:rPr>
        <w:t>dest</w:t>
      </w:r>
      <w:proofErr w:type="spellEnd"/>
      <w:r w:rsidRPr="004345C1">
        <w:rPr>
          <w:sz w:val="20"/>
          <w:szCs w:val="20"/>
          <w:lang w:val="en-US"/>
        </w:rPr>
        <w:t>++ = (char</w:t>
      </w:r>
      <w:proofErr w:type="gramStart"/>
      <w:r w:rsidRPr="004345C1">
        <w:rPr>
          <w:sz w:val="20"/>
          <w:szCs w:val="20"/>
          <w:lang w:val="en-US"/>
        </w:rPr>
        <w:t>)c</w:t>
      </w:r>
      <w:proofErr w:type="gramEnd"/>
      <w:r w:rsidRPr="004345C1">
        <w:rPr>
          <w:sz w:val="20"/>
          <w:szCs w:val="20"/>
          <w:lang w:val="en-US"/>
        </w:rPr>
        <w:t>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 else {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gramStart"/>
      <w:r w:rsidRPr="004345C1">
        <w:rPr>
          <w:sz w:val="20"/>
          <w:szCs w:val="20"/>
          <w:lang w:val="en-US"/>
        </w:rPr>
        <w:t>unsigned</w:t>
      </w:r>
      <w:proofErr w:type="gram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int</w:t>
      </w:r>
      <w:proofErr w:type="spellEnd"/>
      <w:r w:rsidRPr="004345C1">
        <w:rPr>
          <w:sz w:val="20"/>
          <w:szCs w:val="20"/>
          <w:lang w:val="en-US"/>
        </w:rPr>
        <w:t xml:space="preserve"> </w:t>
      </w:r>
      <w:proofErr w:type="spellStart"/>
      <w:r w:rsidRPr="004345C1">
        <w:rPr>
          <w:sz w:val="20"/>
          <w:szCs w:val="20"/>
          <w:lang w:val="en-US"/>
        </w:rPr>
        <w:t>unicode_char</w:t>
      </w:r>
      <w:proofErr w:type="spellEnd"/>
      <w:r w:rsidRPr="004345C1">
        <w:rPr>
          <w:sz w:val="20"/>
          <w:szCs w:val="20"/>
          <w:lang w:val="en-US"/>
        </w:rPr>
        <w:t xml:space="preserve"> = cp866_to_unicode[c - 0x80];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int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utf8_len = unicode_to_utf8(</w:t>
      </w:r>
      <w:proofErr w:type="spellStart"/>
      <w:r w:rsidRPr="004345C1">
        <w:rPr>
          <w:sz w:val="20"/>
          <w:szCs w:val="20"/>
          <w:lang w:val="en-US"/>
        </w:rPr>
        <w:t>unicode_char</w:t>
      </w:r>
      <w:proofErr w:type="spellEnd"/>
      <w:r w:rsidRPr="004345C1">
        <w:rPr>
          <w:sz w:val="20"/>
          <w:szCs w:val="20"/>
          <w:lang w:val="en-US"/>
        </w:rPr>
        <w:t xml:space="preserve">, </w:t>
      </w:r>
      <w:proofErr w:type="spellStart"/>
      <w:r w:rsidRPr="004345C1">
        <w:rPr>
          <w:sz w:val="20"/>
          <w:szCs w:val="20"/>
          <w:lang w:val="en-US"/>
        </w:rPr>
        <w:t>dest</w:t>
      </w:r>
      <w:proofErr w:type="spellEnd"/>
      <w:r w:rsidRPr="004345C1">
        <w:rPr>
          <w:sz w:val="20"/>
          <w:szCs w:val="20"/>
          <w:lang w:val="en-US"/>
        </w:rPr>
        <w:t>);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dest</w:t>
      </w:r>
      <w:proofErr w:type="spellEnd"/>
      <w:proofErr w:type="gramEnd"/>
      <w:r w:rsidRPr="004345C1">
        <w:rPr>
          <w:sz w:val="20"/>
          <w:szCs w:val="20"/>
          <w:lang w:val="en-US"/>
        </w:rPr>
        <w:t xml:space="preserve"> += utf8_len;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345C1">
        <w:rPr>
          <w:sz w:val="20"/>
          <w:szCs w:val="20"/>
          <w:lang w:val="en-US"/>
        </w:rPr>
        <w:t>src</w:t>
      </w:r>
      <w:proofErr w:type="spellEnd"/>
      <w:proofErr w:type="gramEnd"/>
      <w:r w:rsidRPr="004345C1">
        <w:rPr>
          <w:sz w:val="20"/>
          <w:szCs w:val="20"/>
          <w:lang w:val="en-US"/>
        </w:rPr>
        <w:t>++;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}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*</w:t>
      </w:r>
      <w:proofErr w:type="spellStart"/>
      <w:r w:rsidRPr="004345C1">
        <w:rPr>
          <w:sz w:val="20"/>
          <w:szCs w:val="20"/>
          <w:lang w:val="en-US"/>
        </w:rPr>
        <w:t>dest</w:t>
      </w:r>
      <w:proofErr w:type="spellEnd"/>
      <w:r w:rsidRPr="004345C1">
        <w:rPr>
          <w:sz w:val="20"/>
          <w:szCs w:val="20"/>
          <w:lang w:val="en-US"/>
        </w:rPr>
        <w:t xml:space="preserve"> = '\0';</w:t>
      </w:r>
    </w:p>
    <w:p w:rsidR="008E3D28" w:rsidRPr="004345C1" w:rsidRDefault="008E3D28">
      <w:pPr>
        <w:rPr>
          <w:sz w:val="20"/>
          <w:szCs w:val="20"/>
          <w:lang w:val="en-US"/>
        </w:rPr>
      </w:pPr>
      <w:r w:rsidRPr="004345C1">
        <w:rPr>
          <w:sz w:val="20"/>
          <w:szCs w:val="20"/>
          <w:lang w:val="en-US"/>
        </w:rPr>
        <w:t xml:space="preserve">    </w:t>
      </w:r>
    </w:p>
    <w:p w:rsidR="008E3D28" w:rsidRDefault="008E3D28">
      <w:pPr>
        <w:rPr>
          <w:sz w:val="20"/>
          <w:szCs w:val="20"/>
        </w:rPr>
      </w:pPr>
      <w:r w:rsidRPr="004345C1"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</w:rPr>
        <w:t>return</w:t>
      </w:r>
      <w:proofErr w:type="spellEnd"/>
      <w:r>
        <w:rPr>
          <w:sz w:val="20"/>
          <w:szCs w:val="20"/>
        </w:rPr>
        <w:t xml:space="preserve"> utf8_str;</w:t>
      </w:r>
    </w:p>
    <w:p w:rsidR="008E3D28" w:rsidRDefault="008E3D28">
      <w:pPr>
        <w:sectPr w:rsidR="008E3D28">
          <w:type w:val="continuous"/>
          <w:pgSz w:w="11906" w:h="16838"/>
          <w:pgMar w:top="259" w:right="567" w:bottom="567" w:left="1701" w:header="720" w:footer="0" w:gutter="0"/>
          <w:cols w:num="2" w:space="708"/>
          <w:titlePg/>
          <w:docGrid w:linePitch="360"/>
        </w:sectPr>
      </w:pPr>
      <w:r>
        <w:rPr>
          <w:sz w:val="20"/>
          <w:szCs w:val="20"/>
        </w:rPr>
        <w:t>}</w:t>
      </w:r>
    </w:p>
    <w:p w:rsidR="008E3D28" w:rsidRDefault="008E3D28">
      <w:pPr>
        <w:pStyle w:val="1"/>
        <w:pageBreakBefore/>
      </w:pPr>
      <w:bookmarkStart w:id="15" w:name="__RefHeading___Toc393_888777150"/>
      <w:bookmarkEnd w:id="15"/>
      <w:r>
        <w:lastRenderedPageBreak/>
        <w:t>6. РЕЗУЛЬТАТЫ</w:t>
      </w:r>
    </w:p>
    <w:p w:rsidR="008E3D28" w:rsidRDefault="007A1CAD">
      <w:pPr>
        <w:spacing w:line="360" w:lineRule="auto"/>
        <w:jc w:val="center"/>
      </w:pPr>
      <w:r>
        <w:rPr>
          <w:noProof/>
          <w:lang w:eastAsia="ru-RU"/>
        </w:rPr>
        <w:drawing>
          <wp:anchor distT="0" distB="0" distL="0" distR="0" simplePos="0" relativeHeight="25165619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4547870"/>
            <wp:effectExtent l="0" t="0" r="0" b="5080"/>
            <wp:wrapSquare wrapText="largest"/>
            <wp:docPr id="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5478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D28">
        <w:rPr>
          <w:b/>
          <w:szCs w:val="28"/>
        </w:rPr>
        <w:t>Рисунок 5 -</w:t>
      </w:r>
      <w:r w:rsidR="008E3D28">
        <w:rPr>
          <w:szCs w:val="28"/>
        </w:rPr>
        <w:t xml:space="preserve"> Несортированная база данных</w:t>
      </w:r>
    </w:p>
    <w:p w:rsidR="008E3D28" w:rsidRDefault="007A1CAD">
      <w:pPr>
        <w:spacing w:line="360" w:lineRule="auto"/>
        <w:jc w:val="center"/>
        <w:rPr>
          <w:szCs w:val="28"/>
        </w:rPr>
      </w:pPr>
      <w:r>
        <w:rPr>
          <w:noProof/>
          <w:lang w:eastAsia="ru-RU"/>
        </w:rPr>
        <w:drawing>
          <wp:anchor distT="0" distB="0" distL="0" distR="0" simplePos="0" relativeHeight="2516572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4547870"/>
            <wp:effectExtent l="0" t="0" r="0" b="5080"/>
            <wp:wrapSquare wrapText="largest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5478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D28">
        <w:rPr>
          <w:b/>
          <w:szCs w:val="28"/>
        </w:rPr>
        <w:t>Рисунок 6 -</w:t>
      </w:r>
      <w:r w:rsidR="008E3D28">
        <w:rPr>
          <w:szCs w:val="28"/>
        </w:rPr>
        <w:t xml:space="preserve"> Сортированная по сумме и дате вклада база данных</w:t>
      </w:r>
    </w:p>
    <w:p w:rsidR="008E3D28" w:rsidRDefault="008E3D28">
      <w:pPr>
        <w:pageBreakBefore/>
        <w:spacing w:line="360" w:lineRule="auto"/>
        <w:jc w:val="center"/>
        <w:rPr>
          <w:szCs w:val="28"/>
        </w:rPr>
      </w:pPr>
    </w:p>
    <w:p w:rsidR="008E3D28" w:rsidRDefault="007A1CAD">
      <w:pPr>
        <w:spacing w:line="360" w:lineRule="auto"/>
        <w:jc w:val="center"/>
      </w:pPr>
      <w:r>
        <w:rPr>
          <w:noProof/>
          <w:lang w:eastAsia="ru-RU"/>
        </w:rPr>
        <w:drawing>
          <wp:anchor distT="0" distB="0" distL="0" distR="0" simplePos="0" relativeHeight="25165824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4547870"/>
            <wp:effectExtent l="0" t="0" r="0" b="5080"/>
            <wp:wrapSquare wrapText="largest"/>
            <wp:docPr id="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5478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D28">
        <w:rPr>
          <w:b/>
          <w:szCs w:val="28"/>
        </w:rPr>
        <w:t xml:space="preserve">Рисунок 7 - </w:t>
      </w:r>
      <w:r w:rsidR="008E3D28">
        <w:rPr>
          <w:szCs w:val="28"/>
        </w:rPr>
        <w:t>Очередь из элементов, полученных в результате поиска</w:t>
      </w:r>
      <w:r w:rsidR="00AF1781" w:rsidRPr="00AF1781">
        <w:rPr>
          <w:szCs w:val="28"/>
        </w:rPr>
        <w:t xml:space="preserve"> </w:t>
      </w:r>
      <w:r w:rsidR="008E3D28">
        <w:rPr>
          <w:szCs w:val="28"/>
        </w:rPr>
        <w:t>(сумма вклада = 10000)</w:t>
      </w:r>
    </w:p>
    <w:p w:rsidR="008E3D28" w:rsidRDefault="007A1CAD">
      <w:pPr>
        <w:spacing w:line="360" w:lineRule="auto"/>
        <w:jc w:val="center"/>
        <w:rPr>
          <w:szCs w:val="28"/>
        </w:rPr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4547870"/>
            <wp:effectExtent l="0" t="0" r="0" b="5080"/>
            <wp:wrapSquare wrapText="largest"/>
            <wp:docPr id="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5478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D28">
        <w:rPr>
          <w:b/>
          <w:szCs w:val="28"/>
        </w:rPr>
        <w:t>Рисунок 8 -</w:t>
      </w:r>
      <w:r w:rsidR="008E3D28">
        <w:rPr>
          <w:szCs w:val="28"/>
        </w:rPr>
        <w:t xml:space="preserve"> Дерево, ключ в дереве – фамилия адвоката, как строка</w:t>
      </w:r>
    </w:p>
    <w:p w:rsidR="008E3D28" w:rsidRDefault="008E3D28">
      <w:pPr>
        <w:spacing w:line="360" w:lineRule="auto"/>
        <w:rPr>
          <w:szCs w:val="28"/>
        </w:rPr>
      </w:pPr>
    </w:p>
    <w:p w:rsidR="008E3D28" w:rsidRDefault="007A1CAD">
      <w:pPr>
        <w:spacing w:line="360" w:lineRule="auto"/>
        <w:jc w:val="center"/>
      </w:pPr>
      <w:r>
        <w:rPr>
          <w:noProof/>
          <w:lang w:eastAsia="ru-RU"/>
        </w:rPr>
        <w:lastRenderedPageBreak/>
        <w:drawing>
          <wp:anchor distT="0" distB="0" distL="0" distR="0" simplePos="0" relativeHeight="25166028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4547870"/>
            <wp:effectExtent l="0" t="0" r="0" b="5080"/>
            <wp:wrapSquare wrapText="largest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5478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D28">
        <w:rPr>
          <w:b/>
          <w:szCs w:val="28"/>
        </w:rPr>
        <w:t>Рисунок 9 -</w:t>
      </w:r>
      <w:r w:rsidR="008E3D28">
        <w:rPr>
          <w:szCs w:val="28"/>
        </w:rPr>
        <w:t xml:space="preserve"> Поиск по дереву (элементы с одинаковым ключом)</w:t>
      </w:r>
    </w:p>
    <w:p w:rsidR="008E3D28" w:rsidRDefault="008E3D28">
      <w:pPr>
        <w:spacing w:line="360" w:lineRule="auto"/>
        <w:jc w:val="center"/>
      </w:pPr>
    </w:p>
    <w:p w:rsidR="008E3D28" w:rsidRDefault="008E3D28">
      <w:pPr>
        <w:ind w:left="-720" w:right="355"/>
        <w:rPr>
          <w:sz w:val="28"/>
          <w:szCs w:val="28"/>
        </w:rPr>
      </w:pPr>
    </w:p>
    <w:p w:rsidR="008E3D28" w:rsidRDefault="008E3D28">
      <w:pPr>
        <w:ind w:left="-720" w:right="355"/>
        <w:rPr>
          <w:sz w:val="28"/>
          <w:szCs w:val="28"/>
        </w:rPr>
      </w:pPr>
    </w:p>
    <w:p w:rsidR="008E3D28" w:rsidRDefault="008E3D28">
      <w:pPr>
        <w:ind w:left="-720" w:right="355"/>
        <w:rPr>
          <w:sz w:val="28"/>
          <w:szCs w:val="28"/>
        </w:rPr>
      </w:pPr>
    </w:p>
    <w:p w:rsidR="008E3D28" w:rsidRDefault="008E3D28">
      <w:pPr>
        <w:pStyle w:val="1"/>
        <w:pageBreakBefore/>
        <w:rPr>
          <w:szCs w:val="28"/>
        </w:rPr>
      </w:pPr>
      <w:bookmarkStart w:id="16" w:name="__RefHeading___Toc395_888777150"/>
      <w:bookmarkEnd w:id="16"/>
      <w:r>
        <w:lastRenderedPageBreak/>
        <w:t>7. ВЫВОДЫ</w:t>
      </w:r>
    </w:p>
    <w:p w:rsidR="004345C1" w:rsidRPr="004345C1" w:rsidRDefault="004345C1" w:rsidP="004345C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4345C1">
        <w:rPr>
          <w:color w:val="0F1115"/>
        </w:rPr>
        <w:t>В ходе выполнения курсовой работы была успешно реализована программа для обработки базы данных «Обманутые вкладчики». Программа обеспечивает загрузку данных из файла в оперативную память, их упорядочивание с использованием индексного массива и сортировки прямым слиянием, а также поис</w:t>
      </w:r>
      <w:r w:rsidR="00AF1781">
        <w:rPr>
          <w:color w:val="0F1115"/>
        </w:rPr>
        <w:t xml:space="preserve">к и дальнейшую обработку </w:t>
      </w:r>
      <w:proofErr w:type="gramStart"/>
      <w:r w:rsidR="00AF1781">
        <w:rPr>
          <w:color w:val="0F1115"/>
        </w:rPr>
        <w:t xml:space="preserve">данных </w:t>
      </w:r>
      <w:r w:rsidRPr="004345C1">
        <w:rPr>
          <w:color w:val="0F1115"/>
        </w:rPr>
        <w:t>с применен</w:t>
      </w:r>
      <w:bookmarkStart w:id="17" w:name="_GoBack"/>
      <w:bookmarkEnd w:id="17"/>
      <w:r w:rsidRPr="004345C1">
        <w:rPr>
          <w:color w:val="0F1115"/>
        </w:rPr>
        <w:t>ием структур</w:t>
      </w:r>
      <w:proofErr w:type="gramEnd"/>
      <w:r w:rsidRPr="004345C1">
        <w:rPr>
          <w:color w:val="0F1115"/>
        </w:rPr>
        <w:t xml:space="preserve"> данных «очередь» и «Б-дерево».</w:t>
      </w:r>
    </w:p>
    <w:p w:rsidR="004345C1" w:rsidRPr="004345C1" w:rsidRDefault="004345C1" w:rsidP="004345C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4345C1">
        <w:rPr>
          <w:color w:val="0F1115"/>
        </w:rPr>
        <w:t>Основные результаты работы включают:</w:t>
      </w:r>
    </w:p>
    <w:p w:rsidR="004345C1" w:rsidRPr="004345C1" w:rsidRDefault="004345C1" w:rsidP="004345C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709" w:hanging="425"/>
        <w:jc w:val="both"/>
        <w:rPr>
          <w:color w:val="0F1115"/>
        </w:rPr>
      </w:pPr>
      <w:r w:rsidRPr="004345C1">
        <w:rPr>
          <w:rStyle w:val="af"/>
          <w:color w:val="0F1115"/>
        </w:rPr>
        <w:t>Реализация сортировки прямым слиянием</w:t>
      </w:r>
      <w:r w:rsidRPr="004345C1">
        <w:rPr>
          <w:color w:val="0F1115"/>
        </w:rPr>
        <w:t>. Данный метод был применён для упорядочивания записей по заданным критериям: сумме вклада и дате. Это позволило эффективно организовать данные, обеспечив их быстрый последующий поиск и обработку. Алгоритм продемонстрировал устойчивость и эффективность при работе с большими объёмами данных, что соответствует требованиям задания.</w:t>
      </w:r>
    </w:p>
    <w:p w:rsidR="004345C1" w:rsidRPr="004345C1" w:rsidRDefault="004345C1" w:rsidP="004345C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709" w:hanging="425"/>
        <w:jc w:val="both"/>
        <w:rPr>
          <w:color w:val="0F1115"/>
        </w:rPr>
      </w:pPr>
      <w:r w:rsidRPr="004345C1">
        <w:rPr>
          <w:rStyle w:val="af"/>
          <w:color w:val="0F1115"/>
        </w:rPr>
        <w:t>Организация поиска по ключу</w:t>
      </w:r>
      <w:r w:rsidRPr="004345C1">
        <w:rPr>
          <w:color w:val="0F1115"/>
        </w:rPr>
        <w:t>. Программа предусматривает поиск записей по ключу «сумма вклада». В результате поиска формируется очередь из записей с одинаковым ключом, которая выводится на экран. Это позволяет наглядно представить данные, удовлетворяющие условиям запроса, и обеспечивает удобство их дальнейшего анализа.</w:t>
      </w:r>
    </w:p>
    <w:p w:rsidR="004345C1" w:rsidRPr="004345C1" w:rsidRDefault="004345C1" w:rsidP="004345C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709" w:hanging="425"/>
        <w:jc w:val="both"/>
        <w:rPr>
          <w:color w:val="0F1115"/>
        </w:rPr>
      </w:pPr>
      <w:r w:rsidRPr="004345C1">
        <w:rPr>
          <w:rStyle w:val="af"/>
          <w:color w:val="0F1115"/>
        </w:rPr>
        <w:t>Построение и использование Б-дерева</w:t>
      </w:r>
      <w:r w:rsidRPr="004345C1">
        <w:rPr>
          <w:color w:val="0F1115"/>
        </w:rPr>
        <w:t>. На основе записей очереди было построено двоичное Б-дерево, упорядоченное по фамилии вкладчика. Реализованный механизм поиска в дереве позволяет быстро находить нужные записи, что особенно важно при работе с большими наборами данных. Использование Б-дерева обеспечило эффективное выполнение операций поиска, соответствующих теоретическим ожиданиям.</w:t>
      </w:r>
    </w:p>
    <w:p w:rsidR="004345C1" w:rsidRPr="004345C1" w:rsidRDefault="004345C1" w:rsidP="004345C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4345C1">
        <w:rPr>
          <w:color w:val="0F1115"/>
        </w:rPr>
        <w:t>В процессе выполнения работы были закреплены теоретические знания по алгоритмам сортировки, структурам данных и методам их реализации. Кроме того, были приобретены практические навыки работы с файлами, организации взаимодействия между различными структурами данных и обеспечения удобного интерфейса для пользователя.</w:t>
      </w:r>
    </w:p>
    <w:p w:rsidR="004345C1" w:rsidRPr="004345C1" w:rsidRDefault="004345C1" w:rsidP="004345C1">
      <w:pPr>
        <w:pStyle w:val="ds-markdown-paragraph"/>
        <w:shd w:val="clear" w:color="auto" w:fill="FFFFFF"/>
        <w:spacing w:before="240" w:beforeAutospacing="0" w:line="360" w:lineRule="auto"/>
        <w:ind w:firstLine="709"/>
        <w:jc w:val="both"/>
        <w:rPr>
          <w:color w:val="0F1115"/>
        </w:rPr>
      </w:pPr>
      <w:r w:rsidRPr="004345C1">
        <w:rPr>
          <w:color w:val="0F1115"/>
        </w:rPr>
        <w:t>Таким образом, поставленные задачи выполнены в полном объёме, что подтверждает достижение цели курсовой работы.</w:t>
      </w:r>
    </w:p>
    <w:p w:rsidR="008E3D28" w:rsidRDefault="008E3D28">
      <w:pPr>
        <w:ind w:left="-720" w:right="355" w:firstLine="720"/>
        <w:jc w:val="both"/>
      </w:pPr>
    </w:p>
    <w:sectPr w:rsidR="008E3D28">
      <w:footerReference w:type="even" r:id="rId24"/>
      <w:footerReference w:type="default" r:id="rId25"/>
      <w:footerReference w:type="first" r:id="rId26"/>
      <w:pgSz w:w="11906" w:h="16838"/>
      <w:pgMar w:top="259" w:right="567" w:bottom="567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4512" w:rsidRDefault="00284512">
      <w:r>
        <w:separator/>
      </w:r>
    </w:p>
  </w:endnote>
  <w:endnote w:type="continuationSeparator" w:id="0">
    <w:p w:rsidR="00284512" w:rsidRDefault="00284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CJK SC">
    <w:charset w:val="01"/>
    <w:family w:val="auto"/>
    <w:pitch w:val="variable"/>
  </w:font>
  <w:font w:name="Noto Sans Devanagari">
    <w:altName w:val="Times New Roman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3D28" w:rsidRDefault="008E3D28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 w:rsidR="00FB0FAA">
      <w:rPr>
        <w:noProof/>
      </w:rPr>
      <w:t>18</w:t>
    </w:r>
    <w:r>
      <w:fldChar w:fldCharType="end"/>
    </w:r>
  </w:p>
  <w:p w:rsidR="008E3D28" w:rsidRDefault="008E3D28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3D28" w:rsidRDefault="008E3D28">
    <w:pPr>
      <w:pStyle w:val="ac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3D28" w:rsidRDefault="008E3D28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3D28" w:rsidRDefault="008E3D28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 w:rsidR="00FB0FAA">
      <w:rPr>
        <w:noProof/>
      </w:rPr>
      <w:t>21</w:t>
    </w:r>
    <w:r>
      <w:fldChar w:fldCharType="end"/>
    </w:r>
  </w:p>
  <w:p w:rsidR="008E3D28" w:rsidRDefault="008E3D28">
    <w:pPr>
      <w:pStyle w:val="ac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3D28" w:rsidRDefault="008E3D2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4512" w:rsidRDefault="00284512">
      <w:r>
        <w:separator/>
      </w:r>
    </w:p>
  </w:footnote>
  <w:footnote w:type="continuationSeparator" w:id="0">
    <w:p w:rsidR="00284512" w:rsidRDefault="00284512">
      <w:r>
        <w:continuationSeparator/>
      </w:r>
    </w:p>
  </w:footnote>
  <w:footnote w:id="1">
    <w:p w:rsidR="00AF1781" w:rsidRDefault="00AF1781" w:rsidP="00AF1781">
      <w:pPr>
        <w:spacing w:line="360" w:lineRule="auto"/>
        <w:ind w:firstLine="709"/>
        <w:jc w:val="both"/>
      </w:pPr>
      <w:r>
        <w:rPr>
          <w:rStyle w:val="af2"/>
        </w:rPr>
        <w:footnoteRef/>
      </w:r>
      <w:r>
        <w:t xml:space="preserve"> </w:t>
      </w:r>
      <w:r>
        <w:t>Подробное описание основных и вспомогательных функций и процедур, алгоритмы их работы и параметры приведены далее в разделе</w:t>
      </w:r>
      <w:r>
        <w:rPr>
          <w:spacing w:val="40"/>
        </w:rPr>
        <w:t xml:space="preserve"> «</w:t>
      </w:r>
      <w:r>
        <w:t>ОПИСАНИЕ ПРОГРАММЫ</w:t>
      </w:r>
      <w:r>
        <w:rPr>
          <w:spacing w:val="40"/>
        </w:rPr>
        <w:t>»</w:t>
      </w:r>
    </w:p>
    <w:p w:rsidR="00AF1781" w:rsidRPr="00AF1781" w:rsidRDefault="00AF1781">
      <w:pPr>
        <w:pStyle w:val="af0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0000003"/>
    <w:multiLevelType w:val="multilevel"/>
    <w:tmpl w:val="00000003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0000004"/>
    <w:multiLevelType w:val="multilevel"/>
    <w:tmpl w:val="000000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7CBE5902"/>
    <w:multiLevelType w:val="multilevel"/>
    <w:tmpl w:val="C2A25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5C1"/>
    <w:rsid w:val="0025617E"/>
    <w:rsid w:val="00284512"/>
    <w:rsid w:val="004345C1"/>
    <w:rsid w:val="007A1CAD"/>
    <w:rsid w:val="008E3D28"/>
    <w:rsid w:val="00AF1781"/>
    <w:rsid w:val="00B81CB3"/>
    <w:rsid w:val="00C20252"/>
    <w:rsid w:val="00FB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92994E84-6199-449F-8D91-7A62E637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0"/>
    <w:next w:val="a1"/>
    <w:qFormat/>
    <w:pPr>
      <w:numPr>
        <w:numId w:val="1"/>
      </w:numPr>
      <w:outlineLvl w:val="0"/>
    </w:pPr>
    <w:rPr>
      <w:rFonts w:ascii="Times New Roman" w:hAnsi="Times New Roman"/>
      <w:bCs/>
      <w:szCs w:val="36"/>
    </w:rPr>
  </w:style>
  <w:style w:type="paragraph" w:styleId="2">
    <w:name w:val="heading 2"/>
    <w:basedOn w:val="a"/>
    <w:next w:val="a1"/>
    <w:qFormat/>
    <w:pPr>
      <w:numPr>
        <w:ilvl w:val="1"/>
        <w:numId w:val="1"/>
      </w:numPr>
      <w:spacing w:before="280" w:after="280"/>
      <w:outlineLvl w:val="1"/>
    </w:pPr>
    <w:rPr>
      <w:bCs/>
      <w:sz w:val="28"/>
      <w:szCs w:val="27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Основной шрифт абзаца1"/>
  </w:style>
  <w:style w:type="character" w:customStyle="1" w:styleId="a5">
    <w:name w:val="Нижний колонтитул Знак"/>
    <w:rPr>
      <w:sz w:val="24"/>
      <w:szCs w:val="24"/>
    </w:rPr>
  </w:style>
  <w:style w:type="character" w:customStyle="1" w:styleId="a6">
    <w:name w:val="Символ нумерации"/>
  </w:style>
  <w:style w:type="character" w:styleId="a7">
    <w:name w:val="Hyperlink"/>
    <w:rPr>
      <w:color w:val="000080"/>
      <w:u w:val="single"/>
    </w:rPr>
  </w:style>
  <w:style w:type="character" w:customStyle="1" w:styleId="a8">
    <w:name w:val="Ссылка указателя"/>
  </w:style>
  <w:style w:type="paragraph" w:customStyle="1" w:styleId="a0">
    <w:name w:val="Заголовок"/>
    <w:basedOn w:val="a"/>
    <w:next w:val="a1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9">
    <w:name w:val="List"/>
    <w:basedOn w:val="a1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Noto Sans Devanagari"/>
    </w:rPr>
  </w:style>
  <w:style w:type="paragraph" w:customStyle="1" w:styleId="normaltext">
    <w:name w:val="normal_text"/>
    <w:basedOn w:val="a"/>
    <w:pPr>
      <w:spacing w:before="280" w:after="280"/>
      <w:ind w:firstLine="200"/>
      <w:jc w:val="both"/>
    </w:pPr>
    <w:rPr>
      <w:rFonts w:ascii="Arial" w:hAnsi="Arial" w:cs="Arial"/>
      <w:color w:val="000000"/>
    </w:rPr>
  </w:style>
  <w:style w:type="paragraph" w:customStyle="1" w:styleId="HeaderandFooter">
    <w:name w:val="Header and Footer"/>
    <w:basedOn w:val="a"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pPr>
      <w:tabs>
        <w:tab w:val="center" w:pos="4677"/>
        <w:tab w:val="right" w:pos="9355"/>
      </w:tabs>
    </w:pPr>
  </w:style>
  <w:style w:type="paragraph" w:styleId="ac">
    <w:name w:val="footer"/>
    <w:basedOn w:val="a"/>
    <w:pPr>
      <w:tabs>
        <w:tab w:val="center" w:pos="4677"/>
        <w:tab w:val="right" w:pos="9355"/>
      </w:tabs>
    </w:pPr>
  </w:style>
  <w:style w:type="paragraph" w:styleId="ad">
    <w:name w:val="index heading"/>
    <w:basedOn w:val="a0"/>
    <w:pPr>
      <w:suppressLineNumbers/>
    </w:pPr>
    <w:rPr>
      <w:b/>
      <w:bCs/>
      <w:sz w:val="32"/>
      <w:szCs w:val="32"/>
    </w:rPr>
  </w:style>
  <w:style w:type="paragraph" w:styleId="ae">
    <w:name w:val="toa heading"/>
    <w:basedOn w:val="ad"/>
    <w:rPr>
      <w:rFonts w:ascii="Times New Roman" w:hAnsi="Times New Roman"/>
      <w:b w:val="0"/>
    </w:rPr>
  </w:style>
  <w:style w:type="paragraph" w:styleId="12">
    <w:name w:val="toc 1"/>
    <w:basedOn w:val="11"/>
    <w:pPr>
      <w:tabs>
        <w:tab w:val="right" w:leader="dot" w:pos="9638"/>
      </w:tabs>
    </w:pPr>
  </w:style>
  <w:style w:type="paragraph" w:styleId="20">
    <w:name w:val="toc 2"/>
    <w:basedOn w:val="11"/>
    <w:pPr>
      <w:tabs>
        <w:tab w:val="right" w:leader="dot" w:pos="9355"/>
      </w:tabs>
      <w:ind w:left="283"/>
    </w:pPr>
  </w:style>
  <w:style w:type="paragraph" w:customStyle="1" w:styleId="ds-markdown-paragraph">
    <w:name w:val="ds-markdown-paragraph"/>
    <w:basedOn w:val="a"/>
    <w:rsid w:val="004345C1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f">
    <w:name w:val="Strong"/>
    <w:uiPriority w:val="22"/>
    <w:qFormat/>
    <w:rsid w:val="004345C1"/>
    <w:rPr>
      <w:b/>
      <w:bCs/>
    </w:rPr>
  </w:style>
  <w:style w:type="paragraph" w:styleId="af0">
    <w:name w:val="footnote text"/>
    <w:basedOn w:val="a"/>
    <w:link w:val="af1"/>
    <w:uiPriority w:val="99"/>
    <w:semiHidden/>
    <w:unhideWhenUsed/>
    <w:rsid w:val="00AF1781"/>
    <w:rPr>
      <w:sz w:val="20"/>
      <w:szCs w:val="20"/>
    </w:rPr>
  </w:style>
  <w:style w:type="character" w:customStyle="1" w:styleId="af1">
    <w:name w:val="Текст сноски Знак"/>
    <w:basedOn w:val="a2"/>
    <w:link w:val="af0"/>
    <w:uiPriority w:val="99"/>
    <w:semiHidden/>
    <w:rsid w:val="00AF1781"/>
    <w:rPr>
      <w:lang w:eastAsia="zh-CN"/>
    </w:rPr>
  </w:style>
  <w:style w:type="character" w:styleId="af2">
    <w:name w:val="footnote reference"/>
    <w:basedOn w:val="a2"/>
    <w:uiPriority w:val="99"/>
    <w:semiHidden/>
    <w:unhideWhenUsed/>
    <w:rsid w:val="00AF178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37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4BF59-EC94-4F05-A9BD-F96487D51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5503</Words>
  <Characters>31371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связи</vt:lpstr>
    </vt:vector>
  </TitlesOfParts>
  <Company/>
  <LinksUpToDate>false</LinksUpToDate>
  <CharactersWithSpaces>36801</CharactersWithSpaces>
  <SharedDoc>false</SharedDoc>
  <HLinks>
    <vt:vector size="102" baseType="variant">
      <vt:variant>
        <vt:i4>1966155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__RefHeading___Toc395_888777150</vt:lpwstr>
      </vt:variant>
      <vt:variant>
        <vt:i4>1966157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__RefHeading___Toc393_888777150</vt:lpwstr>
      </vt:variant>
      <vt:variant>
        <vt:i4>1966159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__RefHeading___Toc391_888777150</vt:lpwstr>
      </vt:variant>
      <vt:variant>
        <vt:i4>2031687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__RefHeading___Toc389_888777150</vt:lpwstr>
      </vt:variant>
      <vt:variant>
        <vt:i4>2031689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__RefHeading___Toc387_888777150</vt:lpwstr>
      </vt:variant>
      <vt:variant>
        <vt:i4>2031691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__RefHeading___Toc385_888777150</vt:lpwstr>
      </vt:variant>
      <vt:variant>
        <vt:i4>2031693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__RefHeading___Toc383_888777150</vt:lpwstr>
      </vt:variant>
      <vt:variant>
        <vt:i4>2031695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__RefHeading___Toc381_888777150</vt:lpwstr>
      </vt:variant>
      <vt:variant>
        <vt:i4>1048647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__RefHeading___Toc379_888777150</vt:lpwstr>
      </vt:variant>
      <vt:variant>
        <vt:i4>1048649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__RefHeading___Toc377_888777150</vt:lpwstr>
      </vt:variant>
      <vt:variant>
        <vt:i4>1048651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__RefHeading___Toc375_888777150</vt:lpwstr>
      </vt:variant>
      <vt:variant>
        <vt:i4>1048653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__RefHeading___Toc373_888777150</vt:lpwstr>
      </vt:variant>
      <vt:variant>
        <vt:i4>1048655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__RefHeading___Toc371_888777150</vt:lpwstr>
      </vt:variant>
      <vt:variant>
        <vt:i4>1114183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__RefHeading___Toc369_888777150</vt:lpwstr>
      </vt:variant>
      <vt:variant>
        <vt:i4>1114185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__RefHeading___Toc367_888777150</vt:lpwstr>
      </vt:variant>
      <vt:variant>
        <vt:i4>1114187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__RefHeading___Toc365_888777150</vt:lpwstr>
      </vt:variant>
      <vt:variant>
        <vt:i4>1114189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__RefHeading___Toc363_888777150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связи</dc:title>
  <dc:subject/>
  <dc:creator>Olga</dc:creator>
  <cp:keywords/>
  <cp:lastModifiedBy>*</cp:lastModifiedBy>
  <cp:revision>4</cp:revision>
  <cp:lastPrinted>2025-11-21T13:41:00Z</cp:lastPrinted>
  <dcterms:created xsi:type="dcterms:W3CDTF">2025-11-21T13:40:00Z</dcterms:created>
  <dcterms:modified xsi:type="dcterms:W3CDTF">2025-11-21T13:42:00Z</dcterms:modified>
</cp:coreProperties>
</file>